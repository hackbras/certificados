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A5028" w:rsidRDefault="00104C5B">
      <w:pPr>
        <w:jc w:val="center"/>
        <w:rPr>
          <w:b/>
          <w:lang w:val="pt-BR"/>
        </w:rPr>
      </w:pPr>
      <w:r>
        <w:rPr>
          <w:b/>
          <w:lang w:val="pt-BR"/>
        </w:rPr>
        <w:t>MIQUÈIAS DE MELO SOUSA</w:t>
      </w:r>
    </w:p>
    <w:p w:rsidR="001A5028" w:rsidRPr="00092A0D" w:rsidRDefault="52C77A57" w:rsidP="52C77A57">
      <w:pPr>
        <w:jc w:val="center"/>
        <w:rPr>
          <w:sz w:val="20"/>
          <w:szCs w:val="20"/>
          <w:lang w:val="pt-BR"/>
        </w:rPr>
      </w:pPr>
      <w:r w:rsidRPr="00092A0D">
        <w:rPr>
          <w:sz w:val="20"/>
          <w:szCs w:val="20"/>
          <w:lang w:val="pt-BR"/>
        </w:rPr>
        <w:t>Brasileiro – Solteiro - 20 anos</w:t>
      </w:r>
      <w:r w:rsidR="00104C5B" w:rsidRPr="00092A0D">
        <w:rPr>
          <w:sz w:val="20"/>
          <w:szCs w:val="20"/>
          <w:lang w:val="pt-BR"/>
        </w:rPr>
        <w:t>;</w:t>
      </w:r>
    </w:p>
    <w:p w:rsidR="001A5028" w:rsidRPr="00092A0D" w:rsidRDefault="00104C5B">
      <w:pPr>
        <w:jc w:val="center"/>
        <w:rPr>
          <w:sz w:val="20"/>
          <w:szCs w:val="20"/>
          <w:lang w:val="pt-BR"/>
        </w:rPr>
      </w:pPr>
      <w:r w:rsidRPr="00092A0D">
        <w:rPr>
          <w:sz w:val="20"/>
          <w:szCs w:val="20"/>
          <w:lang w:val="pt-BR"/>
        </w:rPr>
        <w:t>Rua Cinco, 346 - Los Angeles – Ibirité/MG – CEP: 32400- 000;</w:t>
      </w:r>
    </w:p>
    <w:p w:rsidR="001A5028" w:rsidRPr="00092A0D" w:rsidRDefault="00104C5B">
      <w:pPr>
        <w:jc w:val="center"/>
        <w:rPr>
          <w:sz w:val="20"/>
          <w:szCs w:val="20"/>
          <w:lang w:val="pt-BR"/>
        </w:rPr>
      </w:pPr>
      <w:r w:rsidRPr="00092A0D">
        <w:rPr>
          <w:sz w:val="20"/>
          <w:szCs w:val="20"/>
          <w:lang w:val="pt-BR"/>
        </w:rPr>
        <w:t xml:space="preserve">E-mail: </w:t>
      </w:r>
      <w:hyperlink r:id="rId8" w:history="1">
        <w:r w:rsidRPr="00092A0D">
          <w:rPr>
            <w:rStyle w:val="Hyperlink"/>
            <w:sz w:val="20"/>
            <w:szCs w:val="20"/>
            <w:lang w:val="pt-BR"/>
          </w:rPr>
          <w:t>miqueias0376_sousa@hotmail.com</w:t>
        </w:r>
      </w:hyperlink>
      <w:r w:rsidRPr="00092A0D">
        <w:rPr>
          <w:sz w:val="20"/>
          <w:szCs w:val="20"/>
          <w:lang w:val="pt-BR"/>
        </w:rPr>
        <w:t>- Fones: (31) 8600-3007</w:t>
      </w:r>
      <w:r w:rsidR="001722CF">
        <w:rPr>
          <w:sz w:val="20"/>
          <w:szCs w:val="20"/>
          <w:lang w:val="pt-BR"/>
        </w:rPr>
        <w:t xml:space="preserve">(oi) </w:t>
      </w:r>
      <w:r w:rsidRPr="00092A0D">
        <w:rPr>
          <w:sz w:val="20"/>
          <w:szCs w:val="20"/>
          <w:lang w:val="pt-BR"/>
        </w:rPr>
        <w:t>/(31)3598-5004.</w:t>
      </w:r>
    </w:p>
    <w:p w:rsidR="001A5028" w:rsidRPr="00092A0D" w:rsidRDefault="001A5028">
      <w:pPr>
        <w:jc w:val="both"/>
        <w:rPr>
          <w:b/>
          <w:sz w:val="20"/>
          <w:szCs w:val="20"/>
          <w:lang w:val="pt-BR"/>
        </w:rPr>
      </w:pPr>
    </w:p>
    <w:p w:rsidR="001A5028" w:rsidRPr="00092A0D" w:rsidRDefault="00104C5B" w:rsidP="71D584DC">
      <w:pPr>
        <w:jc w:val="both"/>
        <w:rPr>
          <w:sz w:val="20"/>
          <w:szCs w:val="20"/>
          <w:lang w:val="pt-BR"/>
        </w:rPr>
      </w:pPr>
      <w:r>
        <w:rPr>
          <w:b/>
          <w:lang w:val="pt-BR"/>
        </w:rPr>
        <w:t>OBJETIVO</w:t>
      </w:r>
      <w:r w:rsidRPr="00092A0D">
        <w:rPr>
          <w:b/>
          <w:sz w:val="20"/>
          <w:szCs w:val="20"/>
          <w:lang w:val="pt-BR"/>
        </w:rPr>
        <w:t>:</w:t>
      </w:r>
      <w:r w:rsidR="00423D6B" w:rsidRPr="00423D6B">
        <w:rPr>
          <w:lang w:val="pt-BR"/>
        </w:rPr>
        <w:t xml:space="preserve"> </w:t>
      </w:r>
      <w:r w:rsidR="00423D6B" w:rsidRPr="00423D6B">
        <w:rPr>
          <w:sz w:val="20"/>
          <w:szCs w:val="20"/>
          <w:lang w:val="pt-BR"/>
        </w:rPr>
        <w:t>Trabalhar na área de</w:t>
      </w:r>
      <w:r w:rsidR="00423D6B">
        <w:rPr>
          <w:sz w:val="20"/>
          <w:szCs w:val="20"/>
          <w:lang w:val="pt-BR"/>
        </w:rPr>
        <w:t xml:space="preserve"> </w:t>
      </w:r>
      <w:r w:rsidR="00766BD2">
        <w:rPr>
          <w:sz w:val="20"/>
          <w:szCs w:val="20"/>
          <w:lang w:val="pt-BR"/>
        </w:rPr>
        <w:t>TI (</w:t>
      </w:r>
      <w:r w:rsidR="00423D6B">
        <w:rPr>
          <w:sz w:val="20"/>
          <w:szCs w:val="20"/>
          <w:lang w:val="pt-BR"/>
        </w:rPr>
        <w:t>Tecnologia da informação</w:t>
      </w:r>
      <w:r w:rsidR="00766BD2">
        <w:rPr>
          <w:sz w:val="20"/>
          <w:szCs w:val="20"/>
          <w:lang w:val="pt-BR"/>
        </w:rPr>
        <w:t>), com interesse nos respectivos cargos:</w:t>
      </w:r>
      <w:r w:rsidR="00423D6B">
        <w:rPr>
          <w:sz w:val="20"/>
          <w:szCs w:val="20"/>
          <w:lang w:val="pt-BR"/>
        </w:rPr>
        <w:t xml:space="preserve"> suporte técnico em informática</w:t>
      </w:r>
      <w:r w:rsidR="00766BD2">
        <w:rPr>
          <w:sz w:val="20"/>
          <w:szCs w:val="20"/>
          <w:lang w:val="pt-BR"/>
        </w:rPr>
        <w:t xml:space="preserve">, </w:t>
      </w:r>
      <w:r w:rsidR="00766BD2" w:rsidRPr="00766BD2">
        <w:rPr>
          <w:sz w:val="20"/>
          <w:szCs w:val="20"/>
          <w:lang w:val="pt-BR"/>
        </w:rPr>
        <w:t>Técnico de Hardware, Assistente</w:t>
      </w:r>
      <w:r w:rsidR="00766BD2">
        <w:rPr>
          <w:sz w:val="20"/>
          <w:szCs w:val="20"/>
          <w:lang w:val="pt-BR"/>
        </w:rPr>
        <w:t>/técnico</w:t>
      </w:r>
      <w:r w:rsidR="00766BD2" w:rsidRPr="00766BD2">
        <w:rPr>
          <w:sz w:val="20"/>
          <w:szCs w:val="20"/>
          <w:lang w:val="pt-BR"/>
        </w:rPr>
        <w:t xml:space="preserve"> de Informática, Técnico de Suporte</w:t>
      </w:r>
      <w:r w:rsidR="00423D6B">
        <w:rPr>
          <w:sz w:val="20"/>
          <w:szCs w:val="20"/>
          <w:lang w:val="pt-BR"/>
        </w:rPr>
        <w:t>.</w:t>
      </w:r>
    </w:p>
    <w:p w:rsidR="00766BD2" w:rsidRDefault="00766BD2">
      <w:pPr>
        <w:jc w:val="both"/>
        <w:rPr>
          <w:b/>
          <w:lang w:val="pt-BR"/>
        </w:rPr>
      </w:pPr>
    </w:p>
    <w:p w:rsidR="001A5028" w:rsidRDefault="00104C5B">
      <w:pPr>
        <w:jc w:val="both"/>
        <w:rPr>
          <w:b/>
          <w:lang w:val="pt-BR"/>
        </w:rPr>
      </w:pPr>
      <w:r>
        <w:rPr>
          <w:b/>
          <w:lang w:val="pt-BR"/>
        </w:rPr>
        <w:t>SÍNTESE DAS QUALIFICAÇÕES</w:t>
      </w:r>
    </w:p>
    <w:p w:rsidR="001A5028" w:rsidRPr="00092A0D" w:rsidRDefault="18BEE6E2" w:rsidP="6D15DE5D">
      <w:pPr>
        <w:jc w:val="both"/>
        <w:rPr>
          <w:sz w:val="20"/>
          <w:szCs w:val="20"/>
          <w:lang w:val="pt-BR"/>
        </w:rPr>
      </w:pPr>
      <w:r w:rsidRPr="00092A0D">
        <w:rPr>
          <w:sz w:val="20"/>
          <w:szCs w:val="20"/>
          <w:lang w:val="pt-BR"/>
        </w:rPr>
        <w:t>Habilidade para o reconhecim</w:t>
      </w:r>
      <w:r w:rsidR="5AFDCE7A" w:rsidRPr="00092A0D">
        <w:rPr>
          <w:sz w:val="20"/>
          <w:szCs w:val="20"/>
          <w:lang w:val="pt-BR"/>
        </w:rPr>
        <w:t>ento e solução dos problemas e principa</w:t>
      </w:r>
      <w:r w:rsidR="002B7969">
        <w:rPr>
          <w:sz w:val="20"/>
          <w:szCs w:val="20"/>
          <w:lang w:val="pt-BR"/>
        </w:rPr>
        <w:t xml:space="preserve">is </w:t>
      </w:r>
      <w:r w:rsidR="5AFDCE7A" w:rsidRPr="00092A0D">
        <w:rPr>
          <w:sz w:val="20"/>
          <w:szCs w:val="20"/>
          <w:lang w:val="pt-BR"/>
        </w:rPr>
        <w:t>qualidades</w:t>
      </w:r>
      <w:r w:rsidR="002B7969">
        <w:rPr>
          <w:sz w:val="20"/>
          <w:szCs w:val="20"/>
          <w:lang w:val="pt-BR"/>
        </w:rPr>
        <w:t xml:space="preserve">: </w:t>
      </w:r>
      <w:r w:rsidR="6D15DE5D" w:rsidRPr="00092A0D">
        <w:rPr>
          <w:sz w:val="20"/>
          <w:szCs w:val="20"/>
          <w:lang w:val="pt-BR"/>
        </w:rPr>
        <w:t xml:space="preserve">organizado, esforçado, boa vontade, paciente, dinâmico, detalhista e cuidadoso. </w:t>
      </w:r>
    </w:p>
    <w:p w:rsidR="6CBEE76F" w:rsidRPr="005B4873" w:rsidRDefault="6CBEE76F" w:rsidP="6CBEE76F">
      <w:pPr>
        <w:jc w:val="both"/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79"/>
      </w:tblGrid>
      <w:tr w:rsidR="6CBEE76F" w:rsidTr="6CBEE76F">
        <w:tc>
          <w:tcPr>
            <w:tcW w:w="13770" w:type="dxa"/>
          </w:tcPr>
          <w:p w:rsidR="6CBEE76F" w:rsidRDefault="6CBEE76F" w:rsidP="6CBEE76F">
            <w:pPr>
              <w:jc w:val="both"/>
            </w:pPr>
            <w:r w:rsidRPr="6CBEE76F">
              <w:rPr>
                <w:b/>
                <w:bCs/>
                <w:lang w:val="pt-BR"/>
              </w:rPr>
              <w:t xml:space="preserve">EXPERIÊNCIA </w:t>
            </w:r>
            <w:r w:rsidR="00766BD2">
              <w:rPr>
                <w:b/>
                <w:bCs/>
                <w:lang w:val="pt-BR"/>
              </w:rPr>
              <w:t>PROFISSIONAL</w:t>
            </w:r>
          </w:p>
        </w:tc>
      </w:tr>
    </w:tbl>
    <w:p w:rsidR="001A5028" w:rsidRDefault="001A5028">
      <w:pPr>
        <w:jc w:val="both"/>
        <w:rPr>
          <w:b/>
          <w:lang w:val="pt-BR"/>
        </w:rPr>
      </w:pPr>
    </w:p>
    <w:p w:rsidR="18BEE6E2" w:rsidRPr="004142FE" w:rsidRDefault="00CB7637" w:rsidP="18BEE6E2">
      <w:pPr>
        <w:jc w:val="both"/>
        <w:rPr>
          <w:b/>
          <w:sz w:val="22"/>
          <w:szCs w:val="22"/>
          <w:lang w:val="pt-BR"/>
        </w:rPr>
      </w:pPr>
      <w:r w:rsidRPr="00CB7637">
        <w:rPr>
          <w:b/>
          <w:sz w:val="22"/>
          <w:szCs w:val="22"/>
          <w:lang w:val="pt-BR"/>
        </w:rPr>
        <w:t>Empresa:</w:t>
      </w:r>
      <w:r>
        <w:rPr>
          <w:b/>
          <w:sz w:val="22"/>
          <w:szCs w:val="22"/>
          <w:lang w:val="pt-BR"/>
        </w:rPr>
        <w:t xml:space="preserve"> </w:t>
      </w:r>
      <w:r w:rsidR="18BEE6E2" w:rsidRPr="004142FE">
        <w:rPr>
          <w:b/>
          <w:sz w:val="22"/>
          <w:szCs w:val="22"/>
          <w:lang w:val="pt-BR"/>
        </w:rPr>
        <w:t>SOLUÇÕES INTEGRADAS</w:t>
      </w:r>
      <w:r w:rsidR="009537C9" w:rsidRPr="004142FE">
        <w:rPr>
          <w:b/>
          <w:sz w:val="22"/>
          <w:szCs w:val="22"/>
          <w:lang w:val="pt-BR"/>
        </w:rPr>
        <w:t>-</w:t>
      </w:r>
      <w:r w:rsidR="18BEE6E2" w:rsidRPr="004142FE">
        <w:rPr>
          <w:b/>
          <w:sz w:val="22"/>
          <w:szCs w:val="22"/>
          <w:lang w:val="pt-BR"/>
        </w:rPr>
        <w:t xml:space="preserve"> (</w:t>
      </w:r>
      <w:r w:rsidR="009537C9" w:rsidRPr="004142FE">
        <w:rPr>
          <w:b/>
          <w:sz w:val="22"/>
          <w:szCs w:val="22"/>
          <w:lang w:val="pt-BR"/>
        </w:rPr>
        <w:t>Belo Horizonte- MG</w:t>
      </w:r>
      <w:r w:rsidR="18BEE6E2" w:rsidRPr="004142FE">
        <w:rPr>
          <w:b/>
          <w:sz w:val="22"/>
          <w:szCs w:val="22"/>
          <w:lang w:val="pt-BR"/>
        </w:rPr>
        <w:t>)</w:t>
      </w:r>
    </w:p>
    <w:p w:rsidR="009537C9" w:rsidRDefault="004142FE" w:rsidP="009537C9">
      <w:pPr>
        <w:jc w:val="both"/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 xml:space="preserve">Cargo: </w:t>
      </w:r>
      <w:r w:rsidRPr="004142FE">
        <w:rPr>
          <w:bCs/>
          <w:sz w:val="20"/>
          <w:szCs w:val="20"/>
          <w:lang w:val="pt-BR"/>
        </w:rPr>
        <w:t>Auxiliar Técnico</w:t>
      </w:r>
    </w:p>
    <w:p w:rsidR="009537C9" w:rsidRDefault="009537C9" w:rsidP="009537C9">
      <w:pPr>
        <w:jc w:val="both"/>
        <w:rPr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 xml:space="preserve">Entrada: </w:t>
      </w:r>
      <w:r>
        <w:rPr>
          <w:sz w:val="20"/>
          <w:szCs w:val="20"/>
          <w:lang w:val="pt-BR"/>
        </w:rPr>
        <w:t>06/20</w:t>
      </w:r>
      <w:r w:rsidRPr="18BEE6E2">
        <w:rPr>
          <w:sz w:val="20"/>
          <w:szCs w:val="20"/>
          <w:lang w:val="pt-BR"/>
        </w:rPr>
        <w:t>10</w:t>
      </w:r>
    </w:p>
    <w:p w:rsidR="009537C9" w:rsidRPr="009537C9" w:rsidRDefault="009537C9" w:rsidP="5AFDCE7A">
      <w:pPr>
        <w:jc w:val="both"/>
        <w:rPr>
          <w:b/>
          <w:sz w:val="20"/>
          <w:szCs w:val="20"/>
          <w:lang w:val="pt-BR"/>
        </w:rPr>
      </w:pPr>
      <w:r w:rsidRPr="009537C9">
        <w:rPr>
          <w:b/>
          <w:sz w:val="20"/>
          <w:szCs w:val="20"/>
          <w:lang w:val="pt-BR"/>
        </w:rPr>
        <w:t>Saída:</w:t>
      </w:r>
      <w:r>
        <w:rPr>
          <w:b/>
          <w:sz w:val="20"/>
          <w:szCs w:val="20"/>
          <w:lang w:val="pt-BR"/>
        </w:rPr>
        <w:t xml:space="preserve"> </w:t>
      </w:r>
      <w:r>
        <w:rPr>
          <w:sz w:val="20"/>
          <w:szCs w:val="20"/>
          <w:lang w:val="pt-BR"/>
        </w:rPr>
        <w:t>Atual</w:t>
      </w:r>
      <w:r w:rsidRPr="18BEE6E2">
        <w:rPr>
          <w:sz w:val="20"/>
          <w:szCs w:val="20"/>
          <w:lang w:val="pt-BR"/>
        </w:rPr>
        <w:t>.</w:t>
      </w:r>
    </w:p>
    <w:p w:rsidR="18BEE6E2" w:rsidRPr="00092A0D" w:rsidRDefault="18BEE6E2" w:rsidP="18BEE6E2">
      <w:pPr>
        <w:jc w:val="both"/>
        <w:rPr>
          <w:sz w:val="20"/>
          <w:szCs w:val="20"/>
          <w:lang w:val="pt-BR"/>
        </w:rPr>
      </w:pPr>
      <w:r w:rsidRPr="18BEE6E2">
        <w:rPr>
          <w:b/>
          <w:bCs/>
          <w:sz w:val="20"/>
          <w:szCs w:val="20"/>
          <w:lang w:val="pt-BR"/>
        </w:rPr>
        <w:t>Funções:</w:t>
      </w:r>
    </w:p>
    <w:p w:rsidR="18BEE6E2" w:rsidRPr="00092A0D" w:rsidRDefault="5AFDCE7A" w:rsidP="6D15DE5D">
      <w:pPr>
        <w:numPr>
          <w:ilvl w:val="0"/>
          <w:numId w:val="2"/>
        </w:numPr>
        <w:jc w:val="both"/>
        <w:rPr>
          <w:sz w:val="20"/>
          <w:szCs w:val="20"/>
          <w:lang w:val="pt-BR"/>
        </w:rPr>
      </w:pPr>
      <w:r w:rsidRPr="5AFDCE7A">
        <w:rPr>
          <w:b/>
          <w:bCs/>
          <w:sz w:val="20"/>
          <w:szCs w:val="20"/>
          <w:lang w:val="pt-BR"/>
        </w:rPr>
        <w:t>Técnico de Microcomputadores</w:t>
      </w:r>
      <w:r w:rsidR="6D15DE5D" w:rsidRPr="5AFDCE7A">
        <w:rPr>
          <w:sz w:val="20"/>
          <w:szCs w:val="20"/>
          <w:lang w:val="pt-BR"/>
        </w:rPr>
        <w:t>, Tarefas exercidas: Instalação e configuração de hardware e software (sistemas operacionais Windows e Linux em diferentes versões, drivers e programas); Montagem e Manutenção (hardware e Sof</w:t>
      </w:r>
      <w:r w:rsidR="18BEE6E2" w:rsidRPr="18BEE6E2">
        <w:rPr>
          <w:sz w:val="20"/>
          <w:szCs w:val="20"/>
          <w:lang w:val="pt-BR"/>
        </w:rPr>
        <w:t>tware); Limpeza do equipamento, de circuitos eletrônicos e lubrificação de Coolers.</w:t>
      </w:r>
    </w:p>
    <w:p w:rsidR="18BEE6E2" w:rsidRPr="00092A0D" w:rsidRDefault="5AFDCE7A" w:rsidP="6D15DE5D">
      <w:pPr>
        <w:numPr>
          <w:ilvl w:val="0"/>
          <w:numId w:val="2"/>
        </w:numPr>
        <w:jc w:val="both"/>
        <w:rPr>
          <w:sz w:val="20"/>
          <w:szCs w:val="20"/>
          <w:lang w:val="pt-BR"/>
        </w:rPr>
      </w:pPr>
      <w:r w:rsidRPr="5AFDCE7A">
        <w:rPr>
          <w:b/>
          <w:bCs/>
          <w:sz w:val="20"/>
          <w:szCs w:val="20"/>
          <w:lang w:val="pt-BR"/>
        </w:rPr>
        <w:t xml:space="preserve">Técnico de Notebook; </w:t>
      </w:r>
      <w:r w:rsidR="6D15DE5D" w:rsidRPr="5AFDCE7A">
        <w:rPr>
          <w:sz w:val="20"/>
          <w:szCs w:val="20"/>
          <w:lang w:val="pt-BR"/>
        </w:rPr>
        <w:t xml:space="preserve">Após aproximadamente 1 mês de empresa recebi treinamento prático interno e </w:t>
      </w:r>
      <w:r w:rsidR="18BEE6E2" w:rsidRPr="18BEE6E2">
        <w:rPr>
          <w:sz w:val="20"/>
          <w:szCs w:val="20"/>
          <w:lang w:val="pt-BR"/>
        </w:rPr>
        <w:t>pude exercer essa função e executar as seguintes tarefas: Instalação e configuração de hardware e software;Montagem, Manutenção de hardware (Atualização de Bios, configuração do setup, Substituição e ajustes de Componentes) e manutenção de Software (sistema operacional, programas e Drivers); Limpeza do equipamento e de circuitos eletrônicos.</w:t>
      </w:r>
    </w:p>
    <w:p w:rsidR="18BEE6E2" w:rsidRPr="005B4873" w:rsidRDefault="18BEE6E2" w:rsidP="18BEE6E2">
      <w:pPr>
        <w:jc w:val="both"/>
        <w:rPr>
          <w:lang w:val="pt-BR"/>
        </w:rPr>
      </w:pPr>
    </w:p>
    <w:p w:rsidR="18BEE6E2" w:rsidRPr="004142FE" w:rsidRDefault="00CB7637" w:rsidP="18BEE6E2">
      <w:pPr>
        <w:jc w:val="both"/>
        <w:rPr>
          <w:b/>
          <w:sz w:val="22"/>
          <w:szCs w:val="22"/>
          <w:lang w:val="pt-BR"/>
        </w:rPr>
      </w:pPr>
      <w:r w:rsidRPr="00CB7637">
        <w:rPr>
          <w:b/>
          <w:sz w:val="22"/>
          <w:szCs w:val="22"/>
          <w:lang w:val="pt-BR"/>
        </w:rPr>
        <w:t>Empresa:</w:t>
      </w:r>
      <w:r>
        <w:rPr>
          <w:b/>
          <w:sz w:val="22"/>
          <w:szCs w:val="22"/>
          <w:lang w:val="pt-BR"/>
        </w:rPr>
        <w:t xml:space="preserve"> </w:t>
      </w:r>
      <w:r w:rsidR="18BEE6E2" w:rsidRPr="004142FE">
        <w:rPr>
          <w:b/>
          <w:sz w:val="22"/>
          <w:szCs w:val="22"/>
          <w:lang w:val="pt-BR"/>
        </w:rPr>
        <w:t>CONTAX</w:t>
      </w:r>
      <w:r w:rsidR="009537C9" w:rsidRPr="004142FE">
        <w:rPr>
          <w:b/>
          <w:sz w:val="22"/>
          <w:szCs w:val="22"/>
          <w:lang w:val="pt-BR"/>
        </w:rPr>
        <w:t>- (Belo Horizonte/ MG)</w:t>
      </w:r>
      <w:r w:rsidR="18BEE6E2" w:rsidRPr="004142FE">
        <w:rPr>
          <w:b/>
          <w:sz w:val="22"/>
          <w:szCs w:val="22"/>
          <w:lang w:val="pt-BR"/>
        </w:rPr>
        <w:t>.</w:t>
      </w:r>
    </w:p>
    <w:p w:rsidR="004142FE" w:rsidRDefault="004142FE" w:rsidP="009537C9">
      <w:pPr>
        <w:jc w:val="both"/>
        <w:rPr>
          <w:b/>
          <w:bCs/>
          <w:sz w:val="20"/>
          <w:szCs w:val="20"/>
          <w:lang w:val="pt-BR"/>
        </w:rPr>
      </w:pPr>
      <w:r w:rsidRPr="00CB7637">
        <w:rPr>
          <w:b/>
          <w:bCs/>
          <w:sz w:val="20"/>
          <w:szCs w:val="20"/>
          <w:lang w:val="pt-BR"/>
        </w:rPr>
        <w:t>Cargo:</w:t>
      </w:r>
      <w:r>
        <w:rPr>
          <w:b/>
          <w:bCs/>
          <w:sz w:val="20"/>
          <w:szCs w:val="20"/>
          <w:lang w:val="pt-BR"/>
        </w:rPr>
        <w:t xml:space="preserve"> </w:t>
      </w:r>
      <w:r w:rsidRPr="004142FE">
        <w:rPr>
          <w:sz w:val="20"/>
          <w:szCs w:val="20"/>
          <w:lang w:val="pt-BR"/>
        </w:rPr>
        <w:t>Agente de Cobrança (Tele cobrança)</w:t>
      </w:r>
    </w:p>
    <w:p w:rsidR="009537C9" w:rsidRDefault="009537C9" w:rsidP="009537C9">
      <w:pPr>
        <w:jc w:val="both"/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>Entrada:</w:t>
      </w:r>
      <w:r w:rsidRPr="009537C9">
        <w:rPr>
          <w:b/>
          <w:sz w:val="20"/>
          <w:szCs w:val="20"/>
          <w:lang w:val="pt-BR"/>
        </w:rPr>
        <w:t xml:space="preserve"> </w:t>
      </w:r>
      <w:r w:rsidRPr="009537C9">
        <w:rPr>
          <w:sz w:val="20"/>
          <w:szCs w:val="20"/>
          <w:lang w:val="pt-BR"/>
        </w:rPr>
        <w:t>04</w:t>
      </w:r>
      <w:r w:rsidRPr="00092A0D">
        <w:rPr>
          <w:sz w:val="20"/>
          <w:szCs w:val="20"/>
          <w:lang w:val="pt-BR"/>
        </w:rPr>
        <w:t>/2009</w:t>
      </w:r>
      <w:r>
        <w:rPr>
          <w:b/>
          <w:bCs/>
          <w:sz w:val="20"/>
          <w:szCs w:val="20"/>
          <w:lang w:val="pt-BR"/>
        </w:rPr>
        <w:t xml:space="preserve"> </w:t>
      </w:r>
    </w:p>
    <w:p w:rsidR="009537C9" w:rsidRDefault="009537C9" w:rsidP="009537C9">
      <w:pPr>
        <w:jc w:val="both"/>
        <w:rPr>
          <w:sz w:val="20"/>
          <w:szCs w:val="20"/>
          <w:lang w:val="pt-BR"/>
        </w:rPr>
      </w:pPr>
      <w:r w:rsidRPr="009537C9">
        <w:rPr>
          <w:b/>
          <w:sz w:val="20"/>
          <w:szCs w:val="20"/>
          <w:lang w:val="pt-BR"/>
        </w:rPr>
        <w:t>Saída:</w:t>
      </w:r>
      <w:r w:rsidR="00104C5B" w:rsidRPr="00092A0D">
        <w:rPr>
          <w:b/>
          <w:sz w:val="20"/>
          <w:szCs w:val="20"/>
          <w:lang w:val="pt-BR"/>
        </w:rPr>
        <w:t xml:space="preserve"> </w:t>
      </w:r>
      <w:r>
        <w:rPr>
          <w:sz w:val="20"/>
          <w:szCs w:val="20"/>
          <w:lang w:val="pt-BR"/>
        </w:rPr>
        <w:t>01/</w:t>
      </w:r>
      <w:r w:rsidR="00104C5B" w:rsidRPr="00092A0D">
        <w:rPr>
          <w:sz w:val="20"/>
          <w:szCs w:val="20"/>
          <w:lang w:val="pt-BR"/>
        </w:rPr>
        <w:t>2010</w:t>
      </w:r>
    </w:p>
    <w:p w:rsidR="001A5028" w:rsidRPr="00092A0D" w:rsidRDefault="00104C5B" w:rsidP="009537C9">
      <w:pPr>
        <w:jc w:val="both"/>
        <w:rPr>
          <w:sz w:val="20"/>
          <w:szCs w:val="20"/>
          <w:lang w:val="pt-BR"/>
        </w:rPr>
      </w:pPr>
      <w:r w:rsidRPr="00092A0D">
        <w:rPr>
          <w:b/>
          <w:sz w:val="20"/>
          <w:szCs w:val="20"/>
          <w:lang w:val="pt-BR"/>
        </w:rPr>
        <w:t>Funções</w:t>
      </w:r>
      <w:r w:rsidRPr="00092A0D">
        <w:rPr>
          <w:sz w:val="20"/>
          <w:szCs w:val="20"/>
          <w:lang w:val="pt-BR"/>
        </w:rPr>
        <w:t>: Ativo e Receptivo</w:t>
      </w:r>
    </w:p>
    <w:p w:rsidR="001A5028" w:rsidRPr="00092A0D" w:rsidRDefault="001A5028">
      <w:pPr>
        <w:jc w:val="both"/>
        <w:rPr>
          <w:b/>
          <w:sz w:val="20"/>
          <w:szCs w:val="20"/>
          <w:lang w:val="pt-BR"/>
        </w:rPr>
      </w:pPr>
    </w:p>
    <w:p w:rsidR="001A5028" w:rsidRPr="004142FE" w:rsidRDefault="00CB7637" w:rsidP="18BEE6E2">
      <w:pPr>
        <w:jc w:val="both"/>
        <w:rPr>
          <w:b/>
          <w:sz w:val="22"/>
          <w:szCs w:val="22"/>
          <w:lang w:val="pt-BR"/>
        </w:rPr>
      </w:pPr>
      <w:r w:rsidRPr="00CB7637">
        <w:rPr>
          <w:b/>
          <w:sz w:val="22"/>
          <w:szCs w:val="22"/>
          <w:lang w:val="pt-BR"/>
        </w:rPr>
        <w:t>Empresa:</w:t>
      </w:r>
      <w:r>
        <w:rPr>
          <w:b/>
          <w:sz w:val="22"/>
          <w:szCs w:val="22"/>
          <w:lang w:val="pt-BR"/>
        </w:rPr>
        <w:t xml:space="preserve"> ESPRO</w:t>
      </w:r>
      <w:r w:rsidR="004F6F4A">
        <w:rPr>
          <w:b/>
          <w:sz w:val="22"/>
          <w:szCs w:val="22"/>
          <w:lang w:val="pt-BR"/>
        </w:rPr>
        <w:t>-</w:t>
      </w:r>
      <w:r>
        <w:rPr>
          <w:b/>
          <w:sz w:val="22"/>
          <w:szCs w:val="22"/>
          <w:lang w:val="pt-BR"/>
        </w:rPr>
        <w:t xml:space="preserve"> (</w:t>
      </w:r>
      <w:r w:rsidR="00104C5B" w:rsidRPr="004142FE">
        <w:rPr>
          <w:b/>
          <w:sz w:val="22"/>
          <w:szCs w:val="22"/>
          <w:lang w:val="pt-BR"/>
        </w:rPr>
        <w:t>LEROY MERLIN</w:t>
      </w:r>
      <w:r w:rsidR="009537C9" w:rsidRPr="004142FE">
        <w:rPr>
          <w:b/>
          <w:sz w:val="22"/>
          <w:szCs w:val="22"/>
          <w:lang w:val="pt-BR"/>
        </w:rPr>
        <w:t>-</w:t>
      </w:r>
      <w:r>
        <w:rPr>
          <w:b/>
          <w:sz w:val="22"/>
          <w:szCs w:val="22"/>
          <w:lang w:val="pt-BR"/>
        </w:rPr>
        <w:t xml:space="preserve"> </w:t>
      </w:r>
      <w:r w:rsidR="009537C9" w:rsidRPr="004142FE">
        <w:rPr>
          <w:b/>
          <w:sz w:val="22"/>
          <w:szCs w:val="22"/>
          <w:lang w:val="pt-BR"/>
        </w:rPr>
        <w:t>Contagem/ MG</w:t>
      </w:r>
      <w:r w:rsidR="00E04502" w:rsidRPr="004142FE">
        <w:rPr>
          <w:b/>
          <w:sz w:val="22"/>
          <w:szCs w:val="22"/>
          <w:lang w:val="pt-BR"/>
        </w:rPr>
        <w:t>)</w:t>
      </w:r>
      <w:r w:rsidR="009537C9" w:rsidRPr="004142FE">
        <w:rPr>
          <w:b/>
          <w:sz w:val="22"/>
          <w:szCs w:val="22"/>
          <w:lang w:val="pt-BR"/>
        </w:rPr>
        <w:t>.</w:t>
      </w:r>
    </w:p>
    <w:p w:rsidR="004142FE" w:rsidRDefault="004142FE" w:rsidP="009537C9">
      <w:pPr>
        <w:jc w:val="both"/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 xml:space="preserve">Cargo: </w:t>
      </w:r>
      <w:r w:rsidRPr="004142FE">
        <w:rPr>
          <w:sz w:val="20"/>
          <w:szCs w:val="20"/>
          <w:lang w:val="pt-BR"/>
        </w:rPr>
        <w:t>Aprendiz de Técnicas Básicas Administrativas</w:t>
      </w:r>
    </w:p>
    <w:p w:rsidR="009537C9" w:rsidRDefault="009537C9" w:rsidP="009537C9">
      <w:pPr>
        <w:jc w:val="both"/>
        <w:rPr>
          <w:b/>
          <w:bCs/>
          <w:sz w:val="20"/>
          <w:szCs w:val="20"/>
          <w:lang w:val="pt-BR"/>
        </w:rPr>
      </w:pPr>
      <w:r>
        <w:rPr>
          <w:b/>
          <w:bCs/>
          <w:sz w:val="20"/>
          <w:szCs w:val="20"/>
          <w:lang w:val="pt-BR"/>
        </w:rPr>
        <w:t xml:space="preserve">Entrada: </w:t>
      </w:r>
      <w:r>
        <w:rPr>
          <w:sz w:val="20"/>
          <w:szCs w:val="20"/>
          <w:lang w:val="pt-BR"/>
        </w:rPr>
        <w:t>09</w:t>
      </w:r>
      <w:r w:rsidRPr="00092A0D">
        <w:rPr>
          <w:sz w:val="20"/>
          <w:szCs w:val="20"/>
          <w:lang w:val="pt-BR"/>
        </w:rPr>
        <w:t xml:space="preserve">/2006 </w:t>
      </w:r>
      <w:r>
        <w:rPr>
          <w:b/>
          <w:bCs/>
          <w:sz w:val="20"/>
          <w:szCs w:val="20"/>
          <w:lang w:val="pt-BR"/>
        </w:rPr>
        <w:t xml:space="preserve"> </w:t>
      </w:r>
    </w:p>
    <w:p w:rsidR="001A5028" w:rsidRPr="00092A0D" w:rsidRDefault="009537C9" w:rsidP="009537C9">
      <w:pPr>
        <w:jc w:val="both"/>
        <w:rPr>
          <w:sz w:val="20"/>
          <w:szCs w:val="20"/>
          <w:lang w:val="pt-BR"/>
        </w:rPr>
      </w:pPr>
      <w:r w:rsidRPr="009537C9">
        <w:rPr>
          <w:b/>
          <w:sz w:val="20"/>
          <w:szCs w:val="20"/>
          <w:lang w:val="pt-BR"/>
        </w:rPr>
        <w:t>Saída:</w:t>
      </w:r>
      <w:r w:rsidR="00104C5B" w:rsidRPr="00092A0D">
        <w:rPr>
          <w:sz w:val="20"/>
          <w:szCs w:val="20"/>
          <w:lang w:val="pt-BR"/>
        </w:rPr>
        <w:t xml:space="preserve"> </w:t>
      </w:r>
      <w:r>
        <w:rPr>
          <w:sz w:val="20"/>
          <w:szCs w:val="20"/>
          <w:lang w:val="pt-BR"/>
        </w:rPr>
        <w:t>09</w:t>
      </w:r>
      <w:r w:rsidR="00104C5B" w:rsidRPr="00092A0D">
        <w:rPr>
          <w:sz w:val="20"/>
          <w:szCs w:val="20"/>
          <w:lang w:val="pt-BR"/>
        </w:rPr>
        <w:t>/2008</w:t>
      </w:r>
    </w:p>
    <w:p w:rsidR="001A5028" w:rsidRPr="00092A0D" w:rsidRDefault="00104C5B">
      <w:pPr>
        <w:ind w:left="708" w:hanging="708"/>
        <w:jc w:val="both"/>
        <w:rPr>
          <w:b/>
          <w:sz w:val="20"/>
          <w:szCs w:val="20"/>
          <w:lang w:val="pt-BR"/>
        </w:rPr>
      </w:pPr>
      <w:r w:rsidRPr="00092A0D">
        <w:rPr>
          <w:b/>
          <w:sz w:val="20"/>
          <w:szCs w:val="20"/>
          <w:lang w:val="pt-BR"/>
        </w:rPr>
        <w:t>Funções:</w:t>
      </w:r>
    </w:p>
    <w:p w:rsidR="001A5028" w:rsidRPr="00092A0D" w:rsidRDefault="00104C5B">
      <w:pPr>
        <w:numPr>
          <w:ilvl w:val="0"/>
          <w:numId w:val="2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 w:rsidRPr="00092A0D">
        <w:rPr>
          <w:sz w:val="20"/>
          <w:szCs w:val="20"/>
          <w:lang w:val="pt-BR"/>
        </w:rPr>
        <w:t>Preenchimento de Formulários e Planilhas: diárias, semanais, mensais, semestrais e anuais;</w:t>
      </w:r>
    </w:p>
    <w:p w:rsidR="001A5028" w:rsidRPr="00092A0D" w:rsidRDefault="00104C5B" w:rsidP="3BC94917">
      <w:pPr>
        <w:numPr>
          <w:ilvl w:val="0"/>
          <w:numId w:val="2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 w:rsidRPr="00092A0D">
        <w:rPr>
          <w:sz w:val="20"/>
          <w:szCs w:val="20"/>
          <w:lang w:val="pt-BR"/>
        </w:rPr>
        <w:t>Manutenção de Equipamentos Informáticos da Empresa (Impressoras, leitores, Scanners, computadores e Gemco (Sistema Local));</w:t>
      </w:r>
    </w:p>
    <w:p w:rsidR="3BC94917" w:rsidRDefault="3BC94917" w:rsidP="3BC94917">
      <w:pPr>
        <w:pStyle w:val="PargrafodaLista"/>
        <w:numPr>
          <w:ilvl w:val="0"/>
          <w:numId w:val="2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 w:rsidRPr="00092A0D">
        <w:rPr>
          <w:sz w:val="20"/>
          <w:szCs w:val="20"/>
          <w:lang w:val="pt-BR"/>
        </w:rPr>
        <w:t>Telefonia, Orçamento, Cobrança, Transmissão de Fax, Serviço de Apoio na Contabilidade e RH com o arquivamento de documentos: Fiscal, Contábil e de Funcionários.</w:t>
      </w:r>
    </w:p>
    <w:p w:rsidR="00A55CCA" w:rsidRDefault="00A55CCA" w:rsidP="00A55CCA">
      <w:pPr>
        <w:pStyle w:val="PargrafodaLista"/>
        <w:ind w:left="0"/>
        <w:jc w:val="both"/>
        <w:rPr>
          <w:sz w:val="20"/>
          <w:szCs w:val="20"/>
          <w:lang w:val="pt-BR"/>
        </w:rPr>
      </w:pPr>
    </w:p>
    <w:p w:rsidR="00A55CCA" w:rsidRPr="00615DCD" w:rsidRDefault="00A55CCA" w:rsidP="00A55CCA">
      <w:pPr>
        <w:pStyle w:val="PargrafodaLista"/>
        <w:ind w:left="0"/>
        <w:jc w:val="both"/>
        <w:rPr>
          <w:b/>
          <w:lang w:val="pt-BR"/>
        </w:rPr>
      </w:pPr>
      <w:r w:rsidRPr="00615DCD">
        <w:rPr>
          <w:b/>
          <w:lang w:val="pt-BR"/>
        </w:rPr>
        <w:t>CURSOS ADICIONAIS</w:t>
      </w:r>
    </w:p>
    <w:p w:rsidR="00615DCD" w:rsidRDefault="00615DCD" w:rsidP="00A55CCA">
      <w:pPr>
        <w:pStyle w:val="PargrafodaLista"/>
        <w:ind w:left="0"/>
        <w:jc w:val="both"/>
        <w:rPr>
          <w:sz w:val="20"/>
          <w:szCs w:val="20"/>
          <w:lang w:val="pt-BR"/>
        </w:rPr>
      </w:pPr>
    </w:p>
    <w:p w:rsidR="00615DCD" w:rsidRPr="00615DCD" w:rsidRDefault="00615DCD" w:rsidP="00615DCD">
      <w:pPr>
        <w:numPr>
          <w:ilvl w:val="0"/>
          <w:numId w:val="2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 w:rsidRPr="00092A0D">
        <w:rPr>
          <w:b/>
          <w:bCs/>
          <w:sz w:val="20"/>
          <w:szCs w:val="20"/>
          <w:lang w:val="pt-BR"/>
        </w:rPr>
        <w:t>INGLÊS INTERMEDIÁRIO</w:t>
      </w:r>
      <w:r>
        <w:rPr>
          <w:sz w:val="20"/>
          <w:szCs w:val="20"/>
          <w:lang w:val="pt-BR"/>
        </w:rPr>
        <w:t xml:space="preserve">- </w:t>
      </w:r>
      <w:r w:rsidRPr="00615DCD">
        <w:rPr>
          <w:b/>
          <w:sz w:val="20"/>
          <w:szCs w:val="20"/>
          <w:lang w:val="pt-BR"/>
        </w:rPr>
        <w:t>Instituição:</w:t>
      </w:r>
      <w:r>
        <w:rPr>
          <w:b/>
          <w:sz w:val="20"/>
          <w:szCs w:val="20"/>
          <w:lang w:val="pt-BR"/>
        </w:rPr>
        <w:t xml:space="preserve"> </w:t>
      </w:r>
      <w:r>
        <w:rPr>
          <w:sz w:val="20"/>
          <w:szCs w:val="20"/>
          <w:lang w:val="pt-BR"/>
        </w:rPr>
        <w:t>Wizard BH-</w:t>
      </w:r>
      <w:r w:rsidRPr="00615DCD">
        <w:rPr>
          <w:sz w:val="20"/>
          <w:szCs w:val="20"/>
          <w:lang w:val="pt-BR"/>
        </w:rPr>
        <w:t xml:space="preserve"> Cursando desde 07/2010</w:t>
      </w:r>
      <w:r>
        <w:rPr>
          <w:sz w:val="20"/>
          <w:szCs w:val="20"/>
          <w:lang w:val="pt-BR"/>
        </w:rPr>
        <w:t xml:space="preserve">; </w:t>
      </w:r>
    </w:p>
    <w:p w:rsidR="00615DCD" w:rsidRPr="00092A0D" w:rsidRDefault="00615DCD" w:rsidP="00615DCD">
      <w:pPr>
        <w:pStyle w:val="PargrafodaLista"/>
        <w:numPr>
          <w:ilvl w:val="0"/>
          <w:numId w:val="3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 w:rsidRPr="00092A0D">
        <w:rPr>
          <w:b/>
          <w:bCs/>
          <w:sz w:val="20"/>
          <w:szCs w:val="20"/>
          <w:lang w:val="pt-BR"/>
        </w:rPr>
        <w:t>CURSO AVANÇADO de</w:t>
      </w:r>
      <w:r>
        <w:rPr>
          <w:b/>
          <w:bCs/>
          <w:sz w:val="20"/>
          <w:szCs w:val="20"/>
          <w:lang w:val="pt-BR"/>
        </w:rPr>
        <w:t xml:space="preserve"> </w:t>
      </w:r>
      <w:r w:rsidRPr="00092A0D">
        <w:rPr>
          <w:b/>
          <w:bCs/>
          <w:sz w:val="20"/>
          <w:szCs w:val="20"/>
          <w:lang w:val="pt-BR"/>
        </w:rPr>
        <w:t>MONTAGEM e MANUTENÇÃO</w:t>
      </w:r>
      <w:r>
        <w:rPr>
          <w:b/>
          <w:bCs/>
          <w:sz w:val="20"/>
          <w:szCs w:val="20"/>
          <w:lang w:val="pt-BR"/>
        </w:rPr>
        <w:t xml:space="preserve"> </w:t>
      </w:r>
      <w:r w:rsidRPr="00092A0D">
        <w:rPr>
          <w:b/>
          <w:bCs/>
          <w:sz w:val="20"/>
          <w:szCs w:val="20"/>
          <w:lang w:val="pt-BR"/>
        </w:rPr>
        <w:t>de</w:t>
      </w:r>
      <w:r>
        <w:rPr>
          <w:b/>
          <w:bCs/>
          <w:sz w:val="20"/>
          <w:szCs w:val="20"/>
          <w:lang w:val="pt-BR"/>
        </w:rPr>
        <w:t xml:space="preserve"> </w:t>
      </w:r>
      <w:r w:rsidRPr="00092A0D">
        <w:rPr>
          <w:b/>
          <w:bCs/>
          <w:sz w:val="20"/>
          <w:szCs w:val="20"/>
          <w:lang w:val="pt-BR"/>
        </w:rPr>
        <w:t xml:space="preserve">MICROCOMPUTADORES e REDES TCP/IP </w:t>
      </w:r>
      <w:r w:rsidRPr="18BEE6E2">
        <w:rPr>
          <w:sz w:val="20"/>
          <w:szCs w:val="20"/>
          <w:lang w:val="pt-BR"/>
        </w:rPr>
        <w:t>(80% prático)</w:t>
      </w:r>
      <w:r>
        <w:rPr>
          <w:sz w:val="20"/>
          <w:szCs w:val="20"/>
          <w:lang w:val="pt-BR"/>
        </w:rPr>
        <w:t xml:space="preserve">- </w:t>
      </w:r>
      <w:r w:rsidRPr="00615DCD">
        <w:rPr>
          <w:b/>
          <w:sz w:val="20"/>
          <w:szCs w:val="20"/>
          <w:lang w:val="pt-BR"/>
        </w:rPr>
        <w:t>Instituição:</w:t>
      </w:r>
      <w:r>
        <w:rPr>
          <w:sz w:val="20"/>
          <w:szCs w:val="20"/>
          <w:lang w:val="pt-BR"/>
        </w:rPr>
        <w:t xml:space="preserve"> Setembro. Net</w:t>
      </w:r>
      <w:r w:rsidRPr="00092A0D">
        <w:rPr>
          <w:sz w:val="20"/>
          <w:szCs w:val="20"/>
          <w:lang w:val="pt-BR"/>
        </w:rPr>
        <w:t>-</w:t>
      </w:r>
      <w:r>
        <w:rPr>
          <w:sz w:val="20"/>
          <w:szCs w:val="20"/>
          <w:lang w:val="pt-BR"/>
        </w:rPr>
        <w:t xml:space="preserve"> </w:t>
      </w:r>
      <w:r w:rsidRPr="00615DCD">
        <w:rPr>
          <w:b/>
          <w:sz w:val="20"/>
          <w:szCs w:val="20"/>
          <w:lang w:val="pt-BR"/>
        </w:rPr>
        <w:t>Carga Horária:</w:t>
      </w:r>
      <w:r w:rsidRPr="00092A0D">
        <w:rPr>
          <w:sz w:val="20"/>
          <w:szCs w:val="20"/>
          <w:lang w:val="pt-BR"/>
        </w:rPr>
        <w:t xml:space="preserve"> 160H;</w:t>
      </w:r>
    </w:p>
    <w:p w:rsidR="00615DCD" w:rsidRPr="00092A0D" w:rsidRDefault="00615DCD" w:rsidP="00615DCD">
      <w:pPr>
        <w:numPr>
          <w:ilvl w:val="0"/>
          <w:numId w:val="3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 w:rsidRPr="00092A0D">
        <w:rPr>
          <w:b/>
          <w:sz w:val="20"/>
          <w:szCs w:val="20"/>
          <w:lang w:val="pt-BR"/>
        </w:rPr>
        <w:t>MONTAGEM, MANUTENÇÃO E REDES DE COMPUTADORES</w:t>
      </w:r>
      <w:r w:rsidRPr="00092A0D">
        <w:rPr>
          <w:sz w:val="20"/>
          <w:szCs w:val="20"/>
          <w:lang w:val="pt-BR"/>
        </w:rPr>
        <w:t>-</w:t>
      </w:r>
      <w:r>
        <w:rPr>
          <w:sz w:val="20"/>
          <w:szCs w:val="20"/>
          <w:lang w:val="pt-BR"/>
        </w:rPr>
        <w:t xml:space="preserve"> </w:t>
      </w:r>
      <w:r w:rsidRPr="00615DCD">
        <w:rPr>
          <w:b/>
          <w:sz w:val="20"/>
          <w:szCs w:val="20"/>
          <w:lang w:val="pt-BR"/>
        </w:rPr>
        <w:t>Instituição:</w:t>
      </w:r>
      <w:r>
        <w:rPr>
          <w:b/>
          <w:sz w:val="20"/>
          <w:szCs w:val="20"/>
          <w:lang w:val="pt-BR"/>
        </w:rPr>
        <w:t xml:space="preserve"> </w:t>
      </w:r>
      <w:r w:rsidRPr="00092A0D">
        <w:rPr>
          <w:sz w:val="20"/>
          <w:szCs w:val="20"/>
          <w:lang w:val="pt-BR"/>
        </w:rPr>
        <w:t>SENAI BH-</w:t>
      </w:r>
      <w:r>
        <w:rPr>
          <w:sz w:val="20"/>
          <w:szCs w:val="20"/>
          <w:lang w:val="pt-BR"/>
        </w:rPr>
        <w:t xml:space="preserve"> </w:t>
      </w:r>
      <w:r w:rsidRPr="00615DCD">
        <w:rPr>
          <w:b/>
          <w:sz w:val="20"/>
          <w:szCs w:val="20"/>
          <w:lang w:val="pt-BR"/>
        </w:rPr>
        <w:t>Carga Horária:</w:t>
      </w:r>
      <w:r w:rsidRPr="00092A0D">
        <w:rPr>
          <w:sz w:val="20"/>
          <w:szCs w:val="20"/>
          <w:lang w:val="pt-BR"/>
        </w:rPr>
        <w:t xml:space="preserve"> 160H;</w:t>
      </w:r>
    </w:p>
    <w:p w:rsidR="00615DCD" w:rsidRPr="00092A0D" w:rsidRDefault="00615DCD" w:rsidP="00615DCD">
      <w:pPr>
        <w:numPr>
          <w:ilvl w:val="0"/>
          <w:numId w:val="3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 w:rsidRPr="00092A0D">
        <w:rPr>
          <w:b/>
          <w:sz w:val="20"/>
          <w:szCs w:val="20"/>
          <w:lang w:val="pt-BR"/>
        </w:rPr>
        <w:t>CURSO PRÁTICO DE TÉCNICAS ESPECÍFICAS DE ADMINISTRAÇÃO</w:t>
      </w:r>
      <w:r>
        <w:rPr>
          <w:sz w:val="20"/>
          <w:szCs w:val="20"/>
          <w:lang w:val="pt-BR"/>
        </w:rPr>
        <w:t xml:space="preserve">– </w:t>
      </w:r>
      <w:r w:rsidRPr="00615DCD">
        <w:rPr>
          <w:b/>
          <w:sz w:val="20"/>
          <w:szCs w:val="20"/>
          <w:lang w:val="pt-BR"/>
        </w:rPr>
        <w:t>Instituição:</w:t>
      </w:r>
      <w:r>
        <w:rPr>
          <w:b/>
          <w:sz w:val="20"/>
          <w:szCs w:val="20"/>
          <w:lang w:val="pt-BR"/>
        </w:rPr>
        <w:t xml:space="preserve"> </w:t>
      </w:r>
      <w:r w:rsidRPr="00092A0D">
        <w:rPr>
          <w:sz w:val="20"/>
          <w:szCs w:val="20"/>
          <w:lang w:val="pt-BR"/>
        </w:rPr>
        <w:t>ESPRO</w:t>
      </w:r>
      <w:r w:rsidR="00DD6222">
        <w:rPr>
          <w:sz w:val="20"/>
          <w:szCs w:val="20"/>
          <w:lang w:val="pt-BR"/>
        </w:rPr>
        <w:t xml:space="preserve">, </w:t>
      </w:r>
      <w:r w:rsidR="00DD6222" w:rsidRPr="00615DCD">
        <w:rPr>
          <w:b/>
          <w:sz w:val="20"/>
          <w:szCs w:val="20"/>
          <w:lang w:val="pt-BR"/>
        </w:rPr>
        <w:t>Carga Horária:</w:t>
      </w:r>
      <w:r w:rsidR="00DD6222" w:rsidRPr="00092A0D">
        <w:rPr>
          <w:sz w:val="20"/>
          <w:szCs w:val="20"/>
          <w:lang w:val="pt-BR"/>
        </w:rPr>
        <w:t xml:space="preserve"> </w:t>
      </w:r>
      <w:r w:rsidR="00DD6222">
        <w:rPr>
          <w:sz w:val="20"/>
          <w:szCs w:val="20"/>
          <w:lang w:val="pt-BR"/>
        </w:rPr>
        <w:t>564h</w:t>
      </w:r>
      <w:r w:rsidRPr="00092A0D">
        <w:rPr>
          <w:sz w:val="20"/>
          <w:szCs w:val="20"/>
          <w:lang w:val="pt-BR"/>
        </w:rPr>
        <w:t>;</w:t>
      </w:r>
    </w:p>
    <w:p w:rsidR="00615DCD" w:rsidRPr="00092A0D" w:rsidRDefault="00615DCD" w:rsidP="00615DCD">
      <w:pPr>
        <w:numPr>
          <w:ilvl w:val="0"/>
          <w:numId w:val="3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>
        <w:rPr>
          <w:b/>
          <w:sz w:val="20"/>
          <w:szCs w:val="20"/>
          <w:lang w:val="pt-BR"/>
        </w:rPr>
        <w:t>I</w:t>
      </w:r>
      <w:r w:rsidRPr="00092A0D">
        <w:rPr>
          <w:b/>
          <w:sz w:val="20"/>
          <w:szCs w:val="20"/>
          <w:lang w:val="pt-BR"/>
        </w:rPr>
        <w:t xml:space="preserve">NFORMÁTICA </w:t>
      </w:r>
      <w:r w:rsidR="00464372">
        <w:rPr>
          <w:b/>
          <w:sz w:val="20"/>
          <w:szCs w:val="20"/>
          <w:lang w:val="pt-BR"/>
        </w:rPr>
        <w:t>(NOÇÕES</w:t>
      </w:r>
      <w:r w:rsidR="00DD6222">
        <w:rPr>
          <w:b/>
          <w:sz w:val="20"/>
          <w:szCs w:val="20"/>
          <w:lang w:val="pt-BR"/>
        </w:rPr>
        <w:t xml:space="preserve"> </w:t>
      </w:r>
      <w:r w:rsidR="00464372">
        <w:rPr>
          <w:b/>
          <w:sz w:val="20"/>
          <w:szCs w:val="20"/>
          <w:lang w:val="pt-BR"/>
        </w:rPr>
        <w:t>AVANÇADAS) – ESPRO:</w:t>
      </w:r>
      <w:r w:rsidRPr="00092A0D">
        <w:rPr>
          <w:b/>
          <w:sz w:val="20"/>
          <w:szCs w:val="20"/>
          <w:lang w:val="pt-BR"/>
        </w:rPr>
        <w:t xml:space="preserve"> (Word Avançado, Excel Avançado, Acess, Netiqueta)</w:t>
      </w:r>
      <w:r w:rsidRPr="00092A0D">
        <w:rPr>
          <w:sz w:val="20"/>
          <w:szCs w:val="20"/>
          <w:lang w:val="pt-BR"/>
        </w:rPr>
        <w:t>–</w:t>
      </w:r>
      <w:r>
        <w:rPr>
          <w:sz w:val="20"/>
          <w:szCs w:val="20"/>
          <w:lang w:val="pt-BR"/>
        </w:rPr>
        <w:t xml:space="preserve"> </w:t>
      </w:r>
      <w:r w:rsidRPr="00615DCD">
        <w:rPr>
          <w:b/>
          <w:sz w:val="20"/>
          <w:szCs w:val="20"/>
          <w:lang w:val="pt-BR"/>
        </w:rPr>
        <w:t>Instituição:</w:t>
      </w:r>
      <w:r>
        <w:rPr>
          <w:b/>
          <w:sz w:val="20"/>
          <w:szCs w:val="20"/>
          <w:lang w:val="pt-BR"/>
        </w:rPr>
        <w:t xml:space="preserve"> </w:t>
      </w:r>
      <w:r w:rsidRPr="00092A0D">
        <w:rPr>
          <w:sz w:val="20"/>
          <w:szCs w:val="20"/>
          <w:lang w:val="pt-BR"/>
        </w:rPr>
        <w:t>ESPR</w:t>
      </w:r>
      <w:r w:rsidR="00464372">
        <w:rPr>
          <w:sz w:val="20"/>
          <w:szCs w:val="20"/>
          <w:lang w:val="pt-BR"/>
        </w:rPr>
        <w:t>O;</w:t>
      </w:r>
    </w:p>
    <w:p w:rsidR="00615DCD" w:rsidRPr="00092A0D" w:rsidRDefault="00615DCD" w:rsidP="00615DCD">
      <w:pPr>
        <w:numPr>
          <w:ilvl w:val="0"/>
          <w:numId w:val="3"/>
        </w:numPr>
        <w:tabs>
          <w:tab w:val="left" w:pos="720"/>
        </w:tabs>
        <w:jc w:val="both"/>
        <w:rPr>
          <w:sz w:val="20"/>
          <w:szCs w:val="20"/>
          <w:lang w:val="pt-BR"/>
        </w:rPr>
      </w:pPr>
      <w:r w:rsidRPr="00092A0D">
        <w:rPr>
          <w:b/>
          <w:sz w:val="20"/>
          <w:szCs w:val="20"/>
          <w:lang w:val="pt-BR"/>
        </w:rPr>
        <w:t>CURSO PRÁTICO DE TÉCNICAS BÁSICAS DE ADMINISTRAÇÃO</w:t>
      </w:r>
      <w:r>
        <w:rPr>
          <w:sz w:val="20"/>
          <w:szCs w:val="20"/>
          <w:lang w:val="pt-BR"/>
        </w:rPr>
        <w:t xml:space="preserve">– </w:t>
      </w:r>
      <w:r w:rsidRPr="00615DCD">
        <w:rPr>
          <w:b/>
          <w:sz w:val="20"/>
          <w:szCs w:val="20"/>
          <w:lang w:val="pt-BR"/>
        </w:rPr>
        <w:t>Instituição:</w:t>
      </w:r>
      <w:r>
        <w:rPr>
          <w:b/>
          <w:sz w:val="20"/>
          <w:szCs w:val="20"/>
          <w:lang w:val="pt-BR"/>
        </w:rPr>
        <w:t xml:space="preserve"> </w:t>
      </w:r>
      <w:r w:rsidRPr="00092A0D">
        <w:rPr>
          <w:sz w:val="20"/>
          <w:szCs w:val="20"/>
          <w:lang w:val="pt-BR"/>
        </w:rPr>
        <w:t>ESPRO</w:t>
      </w:r>
      <w:r w:rsidR="00DD6222">
        <w:rPr>
          <w:sz w:val="20"/>
          <w:szCs w:val="20"/>
          <w:lang w:val="pt-BR"/>
        </w:rPr>
        <w:t xml:space="preserve">, </w:t>
      </w:r>
      <w:r w:rsidR="00DD6222" w:rsidRPr="00615DCD">
        <w:rPr>
          <w:b/>
          <w:sz w:val="20"/>
          <w:szCs w:val="20"/>
          <w:lang w:val="pt-BR"/>
        </w:rPr>
        <w:t>Carga Horária:</w:t>
      </w:r>
      <w:r w:rsidR="00DD6222">
        <w:rPr>
          <w:b/>
          <w:sz w:val="20"/>
          <w:szCs w:val="20"/>
          <w:lang w:val="pt-BR"/>
        </w:rPr>
        <w:t xml:space="preserve"> </w:t>
      </w:r>
      <w:r w:rsidR="00DD6222" w:rsidRPr="00DD6222">
        <w:rPr>
          <w:sz w:val="20"/>
          <w:szCs w:val="20"/>
          <w:lang w:val="pt-BR"/>
        </w:rPr>
        <w:t>350h</w:t>
      </w:r>
      <w:r w:rsidRPr="00092A0D">
        <w:rPr>
          <w:sz w:val="20"/>
          <w:szCs w:val="20"/>
          <w:lang w:val="pt-BR"/>
        </w:rPr>
        <w:t>;</w:t>
      </w:r>
    </w:p>
    <w:p w:rsidR="00615DCD" w:rsidRPr="00092A0D" w:rsidRDefault="00464372" w:rsidP="00615DCD">
      <w:pPr>
        <w:numPr>
          <w:ilvl w:val="0"/>
          <w:numId w:val="3"/>
        </w:numPr>
        <w:tabs>
          <w:tab w:val="left" w:pos="720"/>
        </w:tabs>
        <w:jc w:val="both"/>
        <w:rPr>
          <w:sz w:val="20"/>
          <w:szCs w:val="20"/>
        </w:rPr>
      </w:pPr>
      <w:r>
        <w:rPr>
          <w:b/>
          <w:sz w:val="20"/>
          <w:szCs w:val="20"/>
          <w:lang w:val="pt-BR"/>
        </w:rPr>
        <w:t>I</w:t>
      </w:r>
      <w:r w:rsidRPr="00092A0D">
        <w:rPr>
          <w:b/>
          <w:sz w:val="20"/>
          <w:szCs w:val="20"/>
          <w:lang w:val="pt-BR"/>
        </w:rPr>
        <w:t xml:space="preserve">NFORMÁTICA </w:t>
      </w:r>
      <w:r>
        <w:rPr>
          <w:b/>
          <w:sz w:val="20"/>
          <w:szCs w:val="20"/>
          <w:lang w:val="pt-BR"/>
        </w:rPr>
        <w:t>(NOÇÕES BÁSICAS) – ESPRO:</w:t>
      </w:r>
      <w:r w:rsidR="00615DCD" w:rsidRPr="00092A0D">
        <w:rPr>
          <w:b/>
          <w:sz w:val="20"/>
          <w:szCs w:val="20"/>
        </w:rPr>
        <w:t xml:space="preserve"> (Windows XP; Word 2003; Excel 2003; Power Point 2003; Outlook Express; Internet; Digitação)</w:t>
      </w:r>
      <w:r w:rsidR="00615DCD" w:rsidRPr="00092A0D">
        <w:rPr>
          <w:sz w:val="20"/>
          <w:szCs w:val="20"/>
        </w:rPr>
        <w:t xml:space="preserve">– </w:t>
      </w:r>
      <w:r w:rsidR="00615DCD" w:rsidRPr="00615DCD">
        <w:rPr>
          <w:b/>
          <w:sz w:val="20"/>
          <w:szCs w:val="20"/>
          <w:lang w:val="pt-BR"/>
        </w:rPr>
        <w:t>Instituição:</w:t>
      </w:r>
      <w:r w:rsidR="00615DCD">
        <w:rPr>
          <w:b/>
          <w:sz w:val="20"/>
          <w:szCs w:val="20"/>
          <w:lang w:val="pt-BR"/>
        </w:rPr>
        <w:t xml:space="preserve"> </w:t>
      </w:r>
      <w:r>
        <w:rPr>
          <w:sz w:val="20"/>
          <w:szCs w:val="20"/>
        </w:rPr>
        <w:t>ESPRO.</w:t>
      </w:r>
    </w:p>
    <w:sectPr w:rsidR="00615DCD" w:rsidRPr="00092A0D" w:rsidSect="00092A0D">
      <w:footerReference w:type="default" r:id="rId9"/>
      <w:footnotePr>
        <w:pos w:val="beneathText"/>
      </w:footnotePr>
      <w:pgSz w:w="11905" w:h="16837" w:code="9"/>
      <w:pgMar w:top="1021" w:right="1021" w:bottom="1021" w:left="102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60B4" w:rsidRDefault="007360B4">
      <w:r>
        <w:separator/>
      </w:r>
    </w:p>
  </w:endnote>
  <w:endnote w:type="continuationSeparator" w:id="0">
    <w:p w:rsidR="007360B4" w:rsidRDefault="0073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5028" w:rsidRDefault="00553563">
    <w:r>
      <w:rPr>
        <w:noProof/>
        <w:lang w:val="pt-BR" w:eastAsia="ja-JP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43600" cy="740410"/>
              <wp:effectExtent l="0" t="0" r="0" b="0"/>
              <wp:wrapNone/>
              <wp:docPr id="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A5028" w:rsidRDefault="00104C5B" w:rsidP="001722CF">
                          <w:pPr>
                            <w:jc w:val="right"/>
                            <w:rPr>
                              <w:lang w:val="pt-BR"/>
                            </w:rPr>
                          </w:pPr>
                          <w:r>
                            <w:rPr>
                              <w:lang w:val="pt-BR"/>
                            </w:rPr>
                            <w:t xml:space="preserve">Ibirité, </w:t>
                          </w:r>
                          <w:r w:rsidR="00064027">
                            <w:rPr>
                              <w:lang w:val="pt-BR"/>
                            </w:rPr>
                            <w:t>Setembro</w:t>
                          </w:r>
                          <w:r>
                            <w:rPr>
                              <w:lang w:val="pt-BR"/>
                            </w:rPr>
                            <w:t xml:space="preserve"> de 201</w:t>
                          </w:r>
                          <w:r w:rsidR="001722CF">
                            <w:rPr>
                              <w:lang w:val="pt-BR"/>
                            </w:rPr>
                            <w:t>1</w:t>
                          </w:r>
                          <w:r>
                            <w:rPr>
                              <w:lang w:val="pt-BR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" o:spid="_x0000_s1026" style="position:absolute;margin-left:0;margin-top:0;width:468pt;height:58.3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" filled="f" stroked="f">
              <v:textbox inset=",0">
                <w:txbxContent>
                  <w:p w:rsidR="001A5028" w:rsidRDefault="00104C5B" w:rsidP="001722CF">
                    <w:pPr>
                      <w:jc w:val="right"/>
                      <w:rPr>
                        <w:lang w:val="pt-BR"/>
                      </w:rPr>
                    </w:pPr>
                    <w:r>
                      <w:rPr>
                        <w:lang w:val="pt-BR"/>
                      </w:rPr>
                      <w:t xml:space="preserve">Ibirité, </w:t>
                    </w:r>
                    <w:r w:rsidR="00064027">
                      <w:rPr>
                        <w:lang w:val="pt-BR"/>
                      </w:rPr>
                      <w:t>Setembro</w:t>
                    </w:r>
                    <w:r>
                      <w:rPr>
                        <w:lang w:val="pt-BR"/>
                      </w:rPr>
                      <w:t xml:space="preserve"> de 201</w:t>
                    </w:r>
                    <w:r w:rsidR="001722CF">
                      <w:rPr>
                        <w:lang w:val="pt-BR"/>
                      </w:rPr>
                      <w:t>1</w:t>
                    </w:r>
                    <w:r>
                      <w:rPr>
                        <w:lang w:val="pt-BR"/>
                      </w:rPr>
                      <w:t>.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60B4" w:rsidRDefault="007360B4">
      <w:r>
        <w:separator/>
      </w:r>
    </w:p>
  </w:footnote>
  <w:footnote w:type="continuationSeparator" w:id="0">
    <w:p w:rsidR="007360B4" w:rsidRDefault="00736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7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8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9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1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2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3">
    <w:nsid w:val="0000000E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4">
    <w:nsid w:val="0000000F"/>
    <w:multiLevelType w:val="multilevel"/>
    <w:tmpl w:val="0000000F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5">
    <w:nsid w:val="00000010"/>
    <w:multiLevelType w:val="multilevel"/>
    <w:tmpl w:val="0000001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6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7">
    <w:nsid w:val="00000012"/>
    <w:multiLevelType w:val="multilevel"/>
    <w:tmpl w:val="0000001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8">
    <w:nsid w:val="00000013"/>
    <w:multiLevelType w:val="multilevel"/>
    <w:tmpl w:val="00000013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1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hdrShapeDefaults>
    <o:shapedefaults v:ext="edit" spidmax="9218">
      <o:colormenu v:ext="edit" fillcolor="none [4]" strokecolor="none [1]" shadowcolor="none [2]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C5B"/>
    <w:rsid w:val="00064027"/>
    <w:rsid w:val="00092A0D"/>
    <w:rsid w:val="00104C5B"/>
    <w:rsid w:val="001722CF"/>
    <w:rsid w:val="001A5028"/>
    <w:rsid w:val="002B7969"/>
    <w:rsid w:val="003A72DF"/>
    <w:rsid w:val="003D6A77"/>
    <w:rsid w:val="004142FE"/>
    <w:rsid w:val="00423D6B"/>
    <w:rsid w:val="00437595"/>
    <w:rsid w:val="00464372"/>
    <w:rsid w:val="004F6F4A"/>
    <w:rsid w:val="00553563"/>
    <w:rsid w:val="005B4873"/>
    <w:rsid w:val="00615DCD"/>
    <w:rsid w:val="00727611"/>
    <w:rsid w:val="007360B4"/>
    <w:rsid w:val="00766BD2"/>
    <w:rsid w:val="009537C9"/>
    <w:rsid w:val="00A55CCA"/>
    <w:rsid w:val="00A77DB5"/>
    <w:rsid w:val="00B21BCA"/>
    <w:rsid w:val="00B246D3"/>
    <w:rsid w:val="00CB7637"/>
    <w:rsid w:val="00D07CA3"/>
    <w:rsid w:val="00D81445"/>
    <w:rsid w:val="00DD6222"/>
    <w:rsid w:val="00E04502"/>
    <w:rsid w:val="18BEE6E2"/>
    <w:rsid w:val="3BC94917"/>
    <w:rsid w:val="49896E47"/>
    <w:rsid w:val="52C77A57"/>
    <w:rsid w:val="5AFDCE7A"/>
    <w:rsid w:val="6CBEE76F"/>
    <w:rsid w:val="6D15DE5D"/>
    <w:rsid w:val="71D584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43120D2B-590D-4E77-92D6-818FAFB2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5028"/>
    <w:rPr>
      <w:sz w:val="24"/>
      <w:szCs w:val="24"/>
      <w:lang w:val="en-US" w:eastAsia="en-US" w:bidi="en-US"/>
    </w:rPr>
  </w:style>
  <w:style w:type="paragraph" w:styleId="Ttulo1">
    <w:name w:val="heading 1"/>
    <w:basedOn w:val="Normal"/>
    <w:next w:val="Normal"/>
    <w:qFormat/>
    <w:rsid w:val="001A502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A502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1A502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1A50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1A50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1A5028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1A5028"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1A5028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1A5028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1A5028"/>
    <w:rPr>
      <w:rFonts w:ascii="Wingdings" w:hAnsi="Wingdings"/>
    </w:rPr>
  </w:style>
  <w:style w:type="character" w:customStyle="1" w:styleId="WW8Num1z1">
    <w:name w:val="WW8Num1z1"/>
    <w:rsid w:val="001A5028"/>
    <w:rPr>
      <w:rFonts w:ascii="Courier New" w:hAnsi="Courier New" w:cs="Courier New"/>
    </w:rPr>
  </w:style>
  <w:style w:type="character" w:customStyle="1" w:styleId="WW8Num1z3">
    <w:name w:val="WW8Num1z3"/>
    <w:rsid w:val="001A5028"/>
    <w:rPr>
      <w:rFonts w:ascii="Symbol" w:hAnsi="Symbol"/>
    </w:rPr>
  </w:style>
  <w:style w:type="character" w:customStyle="1" w:styleId="WW8Num2z0">
    <w:name w:val="WW8Num2z0"/>
    <w:rsid w:val="001A5028"/>
    <w:rPr>
      <w:rFonts w:ascii="Wingdings" w:hAnsi="Wingdings"/>
    </w:rPr>
  </w:style>
  <w:style w:type="character" w:customStyle="1" w:styleId="WW8Num2z1">
    <w:name w:val="WW8Num2z1"/>
    <w:rsid w:val="001A5028"/>
    <w:rPr>
      <w:rFonts w:ascii="Symbol" w:hAnsi="Symbol"/>
    </w:rPr>
  </w:style>
  <w:style w:type="character" w:customStyle="1" w:styleId="WW8Num2z4">
    <w:name w:val="WW8Num2z4"/>
    <w:rsid w:val="001A5028"/>
    <w:rPr>
      <w:rFonts w:ascii="Courier New" w:hAnsi="Courier New" w:cs="Courier New"/>
    </w:rPr>
  </w:style>
  <w:style w:type="character" w:customStyle="1" w:styleId="WW8Num3z0">
    <w:name w:val="WW8Num3z0"/>
    <w:rsid w:val="001A5028"/>
    <w:rPr>
      <w:rFonts w:ascii="Wingdings" w:hAnsi="Wingdings"/>
    </w:rPr>
  </w:style>
  <w:style w:type="character" w:customStyle="1" w:styleId="WW8Num3z1">
    <w:name w:val="WW8Num3z1"/>
    <w:rsid w:val="001A5028"/>
    <w:rPr>
      <w:rFonts w:ascii="Courier New" w:hAnsi="Courier New" w:cs="Courier New"/>
    </w:rPr>
  </w:style>
  <w:style w:type="character" w:customStyle="1" w:styleId="WW8Num3z3">
    <w:name w:val="WW8Num3z3"/>
    <w:rsid w:val="001A5028"/>
    <w:rPr>
      <w:rFonts w:ascii="Symbol" w:hAnsi="Symbol"/>
    </w:rPr>
  </w:style>
  <w:style w:type="character" w:customStyle="1" w:styleId="WW8Num4z0">
    <w:name w:val="WW8Num4z0"/>
    <w:rsid w:val="001A5028"/>
    <w:rPr>
      <w:rFonts w:ascii="Symbol" w:hAnsi="Symbol"/>
    </w:rPr>
  </w:style>
  <w:style w:type="character" w:customStyle="1" w:styleId="WW8Num4z1">
    <w:name w:val="WW8Num4z1"/>
    <w:rsid w:val="001A5028"/>
    <w:rPr>
      <w:rFonts w:ascii="Courier New" w:hAnsi="Courier New" w:cs="Courier New"/>
    </w:rPr>
  </w:style>
  <w:style w:type="character" w:customStyle="1" w:styleId="WW8Num4z2">
    <w:name w:val="WW8Num4z2"/>
    <w:rsid w:val="001A5028"/>
    <w:rPr>
      <w:rFonts w:ascii="Wingdings" w:hAnsi="Wingdings"/>
    </w:rPr>
  </w:style>
  <w:style w:type="character" w:customStyle="1" w:styleId="WW8Num5z0">
    <w:name w:val="WW8Num5z0"/>
    <w:rsid w:val="001A5028"/>
    <w:rPr>
      <w:rFonts w:ascii="Symbol" w:hAnsi="Symbol"/>
    </w:rPr>
  </w:style>
  <w:style w:type="character" w:customStyle="1" w:styleId="WW8Num5z1">
    <w:name w:val="WW8Num5z1"/>
    <w:rsid w:val="001A5028"/>
    <w:rPr>
      <w:rFonts w:ascii="Courier New" w:hAnsi="Courier New" w:cs="Courier New"/>
    </w:rPr>
  </w:style>
  <w:style w:type="character" w:customStyle="1" w:styleId="WW8Num5z2">
    <w:name w:val="WW8Num5z2"/>
    <w:rsid w:val="001A5028"/>
    <w:rPr>
      <w:rFonts w:ascii="Wingdings" w:hAnsi="Wingdings"/>
    </w:rPr>
  </w:style>
  <w:style w:type="character" w:customStyle="1" w:styleId="WW8Num6z0">
    <w:name w:val="WW8Num6z0"/>
    <w:rsid w:val="001A5028"/>
    <w:rPr>
      <w:rFonts w:ascii="Wingdings" w:hAnsi="Wingdings"/>
    </w:rPr>
  </w:style>
  <w:style w:type="character" w:customStyle="1" w:styleId="WW8Num6z1">
    <w:name w:val="WW8Num6z1"/>
    <w:rsid w:val="001A5028"/>
    <w:rPr>
      <w:rFonts w:ascii="Courier New" w:hAnsi="Courier New" w:cs="Courier New"/>
    </w:rPr>
  </w:style>
  <w:style w:type="character" w:customStyle="1" w:styleId="WW8Num6z3">
    <w:name w:val="WW8Num6z3"/>
    <w:rsid w:val="001A5028"/>
    <w:rPr>
      <w:rFonts w:ascii="Symbol" w:hAnsi="Symbol"/>
    </w:rPr>
  </w:style>
  <w:style w:type="character" w:customStyle="1" w:styleId="WW8Num7z0">
    <w:name w:val="WW8Num7z0"/>
    <w:rsid w:val="001A5028"/>
    <w:rPr>
      <w:rFonts w:ascii="Symbol" w:hAnsi="Symbol"/>
    </w:rPr>
  </w:style>
  <w:style w:type="character" w:customStyle="1" w:styleId="WW8Num7z1">
    <w:name w:val="WW8Num7z1"/>
    <w:rsid w:val="001A5028"/>
    <w:rPr>
      <w:rFonts w:ascii="Courier New" w:hAnsi="Courier New" w:cs="Courier New"/>
    </w:rPr>
  </w:style>
  <w:style w:type="character" w:customStyle="1" w:styleId="WW8Num7z2">
    <w:name w:val="WW8Num7z2"/>
    <w:rsid w:val="001A5028"/>
    <w:rPr>
      <w:rFonts w:ascii="Wingdings" w:hAnsi="Wingdings"/>
    </w:rPr>
  </w:style>
  <w:style w:type="character" w:customStyle="1" w:styleId="WW8Num8z0">
    <w:name w:val="WW8Num8z0"/>
    <w:rsid w:val="001A5028"/>
    <w:rPr>
      <w:rFonts w:ascii="Wingdings" w:hAnsi="Wingdings"/>
    </w:rPr>
  </w:style>
  <w:style w:type="character" w:customStyle="1" w:styleId="WW8Num8z1">
    <w:name w:val="WW8Num8z1"/>
    <w:rsid w:val="001A5028"/>
    <w:rPr>
      <w:rFonts w:ascii="Symbol" w:hAnsi="Symbol"/>
    </w:rPr>
  </w:style>
  <w:style w:type="character" w:customStyle="1" w:styleId="WW8Num8z4">
    <w:name w:val="WW8Num8z4"/>
    <w:rsid w:val="001A5028"/>
    <w:rPr>
      <w:rFonts w:ascii="Courier New" w:hAnsi="Courier New" w:cs="Courier New"/>
    </w:rPr>
  </w:style>
  <w:style w:type="character" w:customStyle="1" w:styleId="WW8Num9z0">
    <w:name w:val="WW8Num9z0"/>
    <w:rsid w:val="001A5028"/>
    <w:rPr>
      <w:rFonts w:ascii="Wingdings" w:hAnsi="Wingdings"/>
    </w:rPr>
  </w:style>
  <w:style w:type="character" w:customStyle="1" w:styleId="WW8Num9z1">
    <w:name w:val="WW8Num9z1"/>
    <w:rsid w:val="001A5028"/>
    <w:rPr>
      <w:rFonts w:ascii="Courier New" w:hAnsi="Courier New" w:cs="Courier New"/>
    </w:rPr>
  </w:style>
  <w:style w:type="character" w:customStyle="1" w:styleId="WW8Num9z3">
    <w:name w:val="WW8Num9z3"/>
    <w:rsid w:val="001A5028"/>
    <w:rPr>
      <w:rFonts w:ascii="Symbol" w:hAnsi="Symbol"/>
    </w:rPr>
  </w:style>
  <w:style w:type="character" w:customStyle="1" w:styleId="WW8Num10z0">
    <w:name w:val="WW8Num10z0"/>
    <w:rsid w:val="001A5028"/>
    <w:rPr>
      <w:rFonts w:ascii="Wingdings" w:hAnsi="Wingdings"/>
    </w:rPr>
  </w:style>
  <w:style w:type="character" w:customStyle="1" w:styleId="WW8Num10z1">
    <w:name w:val="WW8Num10z1"/>
    <w:rsid w:val="001A5028"/>
    <w:rPr>
      <w:rFonts w:ascii="Courier New" w:hAnsi="Courier New" w:cs="Courier New"/>
    </w:rPr>
  </w:style>
  <w:style w:type="character" w:customStyle="1" w:styleId="WW8Num10z3">
    <w:name w:val="WW8Num10z3"/>
    <w:rsid w:val="001A5028"/>
    <w:rPr>
      <w:rFonts w:ascii="Symbol" w:hAnsi="Symbol"/>
    </w:rPr>
  </w:style>
  <w:style w:type="character" w:customStyle="1" w:styleId="WW8Num11z0">
    <w:name w:val="WW8Num11z0"/>
    <w:rsid w:val="001A5028"/>
    <w:rPr>
      <w:rFonts w:ascii="Wingdings" w:hAnsi="Wingdings"/>
    </w:rPr>
  </w:style>
  <w:style w:type="character" w:customStyle="1" w:styleId="WW8Num11z1">
    <w:name w:val="WW8Num11z1"/>
    <w:rsid w:val="001A5028"/>
    <w:rPr>
      <w:rFonts w:ascii="Courier New" w:hAnsi="Courier New" w:cs="Courier New"/>
    </w:rPr>
  </w:style>
  <w:style w:type="character" w:customStyle="1" w:styleId="WW8Num11z3">
    <w:name w:val="WW8Num11z3"/>
    <w:rsid w:val="001A5028"/>
    <w:rPr>
      <w:rFonts w:ascii="Symbol" w:hAnsi="Symbol"/>
    </w:rPr>
  </w:style>
  <w:style w:type="character" w:customStyle="1" w:styleId="WW8Num12z0">
    <w:name w:val="WW8Num12z0"/>
    <w:rsid w:val="001A5028"/>
    <w:rPr>
      <w:rFonts w:ascii="Symbol" w:hAnsi="Symbol"/>
    </w:rPr>
  </w:style>
  <w:style w:type="character" w:customStyle="1" w:styleId="WW8Num12z1">
    <w:name w:val="WW8Num12z1"/>
    <w:rsid w:val="001A5028"/>
    <w:rPr>
      <w:rFonts w:ascii="Courier New" w:hAnsi="Courier New" w:cs="Courier New"/>
    </w:rPr>
  </w:style>
  <w:style w:type="character" w:customStyle="1" w:styleId="WW8Num12z2">
    <w:name w:val="WW8Num12z2"/>
    <w:rsid w:val="001A5028"/>
    <w:rPr>
      <w:rFonts w:ascii="Wingdings" w:hAnsi="Wingdings"/>
    </w:rPr>
  </w:style>
  <w:style w:type="character" w:customStyle="1" w:styleId="WW8Num13z0">
    <w:name w:val="WW8Num13z0"/>
    <w:rsid w:val="001A5028"/>
    <w:rPr>
      <w:rFonts w:ascii="Wingdings" w:hAnsi="Wingdings"/>
    </w:rPr>
  </w:style>
  <w:style w:type="character" w:customStyle="1" w:styleId="WW8Num13z1">
    <w:name w:val="WW8Num13z1"/>
    <w:rsid w:val="001A5028"/>
    <w:rPr>
      <w:rFonts w:ascii="Courier New" w:hAnsi="Courier New" w:cs="Courier New"/>
    </w:rPr>
  </w:style>
  <w:style w:type="character" w:customStyle="1" w:styleId="WW8Num13z3">
    <w:name w:val="WW8Num13z3"/>
    <w:rsid w:val="001A5028"/>
    <w:rPr>
      <w:rFonts w:ascii="Symbol" w:hAnsi="Symbol"/>
    </w:rPr>
  </w:style>
  <w:style w:type="character" w:customStyle="1" w:styleId="WW8Num14z0">
    <w:name w:val="WW8Num14z0"/>
    <w:rsid w:val="001A5028"/>
    <w:rPr>
      <w:rFonts w:ascii="Symbol" w:hAnsi="Symbol"/>
    </w:rPr>
  </w:style>
  <w:style w:type="character" w:customStyle="1" w:styleId="WW8Num14z1">
    <w:name w:val="WW8Num14z1"/>
    <w:rsid w:val="001A5028"/>
    <w:rPr>
      <w:rFonts w:ascii="Courier New" w:hAnsi="Courier New" w:cs="Courier New"/>
    </w:rPr>
  </w:style>
  <w:style w:type="character" w:customStyle="1" w:styleId="WW8Num14z2">
    <w:name w:val="WW8Num14z2"/>
    <w:rsid w:val="001A5028"/>
    <w:rPr>
      <w:rFonts w:ascii="Wingdings" w:hAnsi="Wingdings"/>
    </w:rPr>
  </w:style>
  <w:style w:type="character" w:customStyle="1" w:styleId="WW8Num15z0">
    <w:name w:val="WW8Num15z0"/>
    <w:rsid w:val="001A5028"/>
    <w:rPr>
      <w:rFonts w:ascii="Wingdings" w:hAnsi="Wingdings"/>
    </w:rPr>
  </w:style>
  <w:style w:type="character" w:customStyle="1" w:styleId="WW8Num15z1">
    <w:name w:val="WW8Num15z1"/>
    <w:rsid w:val="001A5028"/>
    <w:rPr>
      <w:rFonts w:ascii="Courier New" w:hAnsi="Courier New" w:cs="Courier New"/>
    </w:rPr>
  </w:style>
  <w:style w:type="character" w:customStyle="1" w:styleId="WW8Num15z3">
    <w:name w:val="WW8Num15z3"/>
    <w:rsid w:val="001A5028"/>
    <w:rPr>
      <w:rFonts w:ascii="Symbol" w:hAnsi="Symbol"/>
    </w:rPr>
  </w:style>
  <w:style w:type="character" w:customStyle="1" w:styleId="WW8Num16z0">
    <w:name w:val="WW8Num16z0"/>
    <w:rsid w:val="001A5028"/>
    <w:rPr>
      <w:rFonts w:ascii="Wingdings" w:hAnsi="Wingdings"/>
    </w:rPr>
  </w:style>
  <w:style w:type="character" w:customStyle="1" w:styleId="WW8Num16z1">
    <w:name w:val="WW8Num16z1"/>
    <w:rsid w:val="001A5028"/>
    <w:rPr>
      <w:rFonts w:ascii="Courier New" w:hAnsi="Courier New" w:cs="Courier New"/>
    </w:rPr>
  </w:style>
  <w:style w:type="character" w:customStyle="1" w:styleId="WW8Num16z3">
    <w:name w:val="WW8Num16z3"/>
    <w:rsid w:val="001A5028"/>
    <w:rPr>
      <w:rFonts w:ascii="Symbol" w:hAnsi="Symbol"/>
    </w:rPr>
  </w:style>
  <w:style w:type="character" w:customStyle="1" w:styleId="Fontepargpadro1">
    <w:name w:val="Fonte parág. padrão1"/>
    <w:rsid w:val="001A5028"/>
  </w:style>
  <w:style w:type="character" w:styleId="Hyperlink">
    <w:name w:val="Hyperlink"/>
    <w:basedOn w:val="Fontepargpadro1"/>
    <w:semiHidden/>
    <w:rsid w:val="001A5028"/>
    <w:rPr>
      <w:color w:val="0000FF"/>
      <w:u w:val="single"/>
    </w:rPr>
  </w:style>
  <w:style w:type="character" w:customStyle="1" w:styleId="Ttulo1Char">
    <w:name w:val="Título 1 Char"/>
    <w:basedOn w:val="Fontepargpadro"/>
    <w:rsid w:val="001A502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rsid w:val="001A5028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rsid w:val="001A502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rsid w:val="001A5028"/>
    <w:rPr>
      <w:rFonts w:cs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rsid w:val="001A5028"/>
    <w:rPr>
      <w:rFonts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rsid w:val="001A5028"/>
    <w:rPr>
      <w:rFonts w:cs="Times New Roman"/>
      <w:b/>
      <w:bCs/>
    </w:rPr>
  </w:style>
  <w:style w:type="character" w:customStyle="1" w:styleId="Ttulo7Char">
    <w:name w:val="Título 7 Char"/>
    <w:basedOn w:val="Fontepargpadro"/>
    <w:rsid w:val="001A5028"/>
    <w:rPr>
      <w:rFonts w:cs="Times New Roman"/>
      <w:sz w:val="24"/>
      <w:szCs w:val="24"/>
    </w:rPr>
  </w:style>
  <w:style w:type="character" w:customStyle="1" w:styleId="Ttulo8Char">
    <w:name w:val="Título 8 Char"/>
    <w:basedOn w:val="Fontepargpadro"/>
    <w:rsid w:val="001A5028"/>
    <w:rPr>
      <w:rFonts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rsid w:val="001A5028"/>
    <w:rPr>
      <w:rFonts w:ascii="Cambria" w:eastAsia="Times New Roman" w:hAnsi="Cambria" w:cs="Times New Roman"/>
    </w:rPr>
  </w:style>
  <w:style w:type="character" w:customStyle="1" w:styleId="TtuloChar">
    <w:name w:val="Título Char"/>
    <w:basedOn w:val="Fontepargpadro"/>
    <w:rsid w:val="001A5028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SubttuloChar">
    <w:name w:val="Subtítulo Char"/>
    <w:basedOn w:val="Fontepargpadro"/>
    <w:rsid w:val="001A5028"/>
    <w:rPr>
      <w:rFonts w:ascii="Cambria" w:eastAsia="Times New Roman" w:hAnsi="Cambria" w:cs="Times New Roman"/>
      <w:sz w:val="24"/>
      <w:szCs w:val="24"/>
    </w:rPr>
  </w:style>
  <w:style w:type="character" w:styleId="Forte">
    <w:name w:val="Strong"/>
    <w:basedOn w:val="Fontepargpadro"/>
    <w:qFormat/>
    <w:rsid w:val="001A5028"/>
    <w:rPr>
      <w:b/>
      <w:bCs/>
    </w:rPr>
  </w:style>
  <w:style w:type="character" w:styleId="nfase">
    <w:name w:val="Emphasis"/>
    <w:basedOn w:val="Fontepargpadro"/>
    <w:qFormat/>
    <w:rsid w:val="001A5028"/>
    <w:rPr>
      <w:rFonts w:ascii="Calibri" w:hAnsi="Calibri"/>
      <w:b/>
      <w:i/>
      <w:iCs/>
    </w:rPr>
  </w:style>
  <w:style w:type="character" w:customStyle="1" w:styleId="CitaoChar">
    <w:name w:val="Citação Char"/>
    <w:basedOn w:val="Fontepargpadro"/>
    <w:rsid w:val="001A5028"/>
    <w:rPr>
      <w:i/>
      <w:sz w:val="24"/>
      <w:szCs w:val="24"/>
    </w:rPr>
  </w:style>
  <w:style w:type="character" w:customStyle="1" w:styleId="CitaoIntensaChar">
    <w:name w:val="Citação Intensa Char"/>
    <w:basedOn w:val="Fontepargpadro"/>
    <w:rsid w:val="001A5028"/>
    <w:rPr>
      <w:rFonts w:cs="Times New Roman"/>
      <w:b/>
      <w:i/>
      <w:sz w:val="24"/>
    </w:rPr>
  </w:style>
  <w:style w:type="character" w:styleId="nfaseSutil">
    <w:name w:val="Subtle Emphasis"/>
    <w:qFormat/>
    <w:rsid w:val="001A5028"/>
    <w:rPr>
      <w:i/>
      <w:color w:val="5A5A5A"/>
    </w:rPr>
  </w:style>
  <w:style w:type="character" w:styleId="nfaseIntensa">
    <w:name w:val="Intense Emphasis"/>
    <w:basedOn w:val="Fontepargpadro"/>
    <w:qFormat/>
    <w:rsid w:val="001A5028"/>
    <w:rPr>
      <w:b/>
      <w:i/>
      <w:sz w:val="24"/>
      <w:szCs w:val="24"/>
      <w:u w:val="single"/>
    </w:rPr>
  </w:style>
  <w:style w:type="character" w:styleId="RefernciaSutil">
    <w:name w:val="Subtle Reference"/>
    <w:basedOn w:val="Fontepargpadro"/>
    <w:qFormat/>
    <w:rsid w:val="001A5028"/>
    <w:rPr>
      <w:sz w:val="24"/>
      <w:szCs w:val="24"/>
      <w:u w:val="single"/>
    </w:rPr>
  </w:style>
  <w:style w:type="character" w:styleId="RefernciaIntensa">
    <w:name w:val="Intense Reference"/>
    <w:basedOn w:val="Fontepargpadro"/>
    <w:qFormat/>
    <w:rsid w:val="001A5028"/>
    <w:rPr>
      <w:b/>
      <w:sz w:val="24"/>
      <w:u w:val="single"/>
    </w:rPr>
  </w:style>
  <w:style w:type="character" w:styleId="TtulodoLivro">
    <w:name w:val="Book Title"/>
    <w:basedOn w:val="Fontepargpadro"/>
    <w:qFormat/>
    <w:rsid w:val="001A5028"/>
    <w:rPr>
      <w:rFonts w:ascii="Cambria" w:eastAsia="Times New Roman" w:hAnsi="Cambria"/>
      <w:b/>
      <w:i/>
      <w:sz w:val="24"/>
      <w:szCs w:val="24"/>
    </w:rPr>
  </w:style>
  <w:style w:type="character" w:customStyle="1" w:styleId="Marcadores">
    <w:name w:val="Marcadores"/>
    <w:rsid w:val="001A5028"/>
    <w:rPr>
      <w:rFonts w:ascii="StarSymbol" w:eastAsia="StarSymbol" w:hAnsi="StarSymbol" w:cs="StarSymbol"/>
      <w:sz w:val="18"/>
      <w:szCs w:val="18"/>
    </w:rPr>
  </w:style>
  <w:style w:type="character" w:customStyle="1" w:styleId="INS">
    <w:name w:val="INS"/>
    <w:rsid w:val="001A5028"/>
  </w:style>
  <w:style w:type="paragraph" w:customStyle="1" w:styleId="Captulo">
    <w:name w:val="Capítulo"/>
    <w:basedOn w:val="Normal"/>
    <w:next w:val="Corpodetexto"/>
    <w:rsid w:val="001A502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semiHidden/>
    <w:rsid w:val="001A5028"/>
    <w:pPr>
      <w:spacing w:after="120"/>
    </w:pPr>
  </w:style>
  <w:style w:type="paragraph" w:styleId="Lista">
    <w:name w:val="List"/>
    <w:basedOn w:val="Corpodetexto"/>
    <w:semiHidden/>
    <w:rsid w:val="001A5028"/>
    <w:rPr>
      <w:rFonts w:cs="Tahoma"/>
    </w:rPr>
  </w:style>
  <w:style w:type="paragraph" w:customStyle="1" w:styleId="Legenda1">
    <w:name w:val="Legenda1"/>
    <w:basedOn w:val="Normal"/>
    <w:rsid w:val="001A502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1A5028"/>
    <w:pPr>
      <w:suppressLineNumbers/>
    </w:pPr>
    <w:rPr>
      <w:rFonts w:cs="Tahoma"/>
    </w:rPr>
  </w:style>
  <w:style w:type="paragraph" w:styleId="Cabealho">
    <w:name w:val="header"/>
    <w:basedOn w:val="Normal"/>
    <w:semiHidden/>
    <w:rsid w:val="001A502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rsid w:val="001A5028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qFormat/>
    <w:rsid w:val="001A5028"/>
    <w:pPr>
      <w:ind w:left="720"/>
    </w:pPr>
  </w:style>
  <w:style w:type="paragraph" w:styleId="Ttulo">
    <w:name w:val="Title"/>
    <w:basedOn w:val="Normal"/>
    <w:next w:val="Normal"/>
    <w:qFormat/>
    <w:rsid w:val="001A502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qFormat/>
    <w:rsid w:val="001A5028"/>
    <w:pPr>
      <w:spacing w:after="60"/>
      <w:jc w:val="center"/>
      <w:outlineLvl w:val="1"/>
    </w:pPr>
    <w:rPr>
      <w:rFonts w:ascii="Cambria" w:hAnsi="Cambria"/>
    </w:rPr>
  </w:style>
  <w:style w:type="paragraph" w:styleId="SemEspaamento">
    <w:name w:val="No Spacing"/>
    <w:basedOn w:val="Normal"/>
    <w:qFormat/>
    <w:rsid w:val="001A5028"/>
    <w:rPr>
      <w:szCs w:val="32"/>
    </w:rPr>
  </w:style>
  <w:style w:type="paragraph" w:styleId="Citao">
    <w:name w:val="Quote"/>
    <w:basedOn w:val="Normal"/>
    <w:next w:val="Normal"/>
    <w:qFormat/>
    <w:rsid w:val="001A5028"/>
    <w:rPr>
      <w:i/>
    </w:rPr>
  </w:style>
  <w:style w:type="paragraph" w:styleId="CitaoIntensa">
    <w:name w:val="Intense Quote"/>
    <w:basedOn w:val="Normal"/>
    <w:next w:val="Normal"/>
    <w:qFormat/>
    <w:rsid w:val="001A5028"/>
    <w:pPr>
      <w:ind w:left="720" w:right="720"/>
    </w:pPr>
    <w:rPr>
      <w:b/>
      <w:i/>
      <w:szCs w:val="22"/>
    </w:rPr>
  </w:style>
  <w:style w:type="paragraph" w:styleId="CabealhodoSumrio">
    <w:name w:val="TOC Heading"/>
    <w:basedOn w:val="Ttulo1"/>
    <w:next w:val="Normal"/>
    <w:qFormat/>
    <w:rsid w:val="001A5028"/>
    <w:pPr>
      <w:outlineLvl w:val="9"/>
    </w:pPr>
  </w:style>
  <w:style w:type="paragraph" w:customStyle="1" w:styleId="Contedodatabela">
    <w:name w:val="Conteúdo da tabela"/>
    <w:basedOn w:val="Normal"/>
    <w:rsid w:val="001A5028"/>
    <w:pPr>
      <w:suppressLineNumbers/>
    </w:pPr>
  </w:style>
  <w:style w:type="paragraph" w:customStyle="1" w:styleId="Ttulodatabela">
    <w:name w:val="Título da tabela"/>
    <w:basedOn w:val="Contedodatabela"/>
    <w:rsid w:val="001A5028"/>
    <w:pPr>
      <w:jc w:val="center"/>
    </w:pPr>
    <w:rPr>
      <w:b/>
      <w:bCs/>
    </w:rPr>
  </w:style>
  <w:style w:type="paragraph" w:styleId="Legenda">
    <w:name w:val="caption"/>
    <w:basedOn w:val="Normal"/>
    <w:next w:val="Normal"/>
    <w:qFormat/>
    <w:rsid w:val="001A5028"/>
    <w:rPr>
      <w:b/>
      <w:bCs/>
      <w:color w:val="943634"/>
      <w:sz w:val="18"/>
      <w:szCs w:val="18"/>
    </w:rPr>
  </w:style>
  <w:style w:type="paragraph" w:styleId="Textodebalo">
    <w:name w:val="Balloon Text"/>
    <w:basedOn w:val="Normal"/>
    <w:semiHidden/>
    <w:rsid w:val="001A50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semiHidden/>
    <w:rsid w:val="001A5028"/>
    <w:rPr>
      <w:rFonts w:ascii="Tahoma" w:hAnsi="Tahoma" w:cs="Tahoma"/>
      <w:sz w:val="16"/>
      <w:szCs w:val="16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queias0376_sousa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Ibirité, Fevereiro de 2010.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463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Miquéias de Melo Sousa</vt:lpstr>
    </vt:vector>
  </TitlesOfParts>
  <Company>www.therebels.biz</Company>
  <LinksUpToDate>false</LinksUpToDate>
  <CharactersWithSpaces>2964</CharactersWithSpaces>
  <SharedDoc>false</SharedDoc>
  <HLinks>
    <vt:vector size="6" baseType="variant">
      <vt:variant>
        <vt:i4>5505116</vt:i4>
      </vt:variant>
      <vt:variant>
        <vt:i4>0</vt:i4>
      </vt:variant>
      <vt:variant>
        <vt:i4>0</vt:i4>
      </vt:variant>
      <vt:variant>
        <vt:i4>5</vt:i4>
      </vt:variant>
      <vt:variant>
        <vt:lpwstr>mailto:miqueias0376_sousa@hotmail.com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Miquéias de Melo Sousa</dc:title>
  <dc:subject/>
  <dc:creator>Cliente Especial</dc:creator>
  <cp:keywords/>
  <cp:lastModifiedBy>labdesk</cp:lastModifiedBy>
  <cp:revision>8</cp:revision>
  <cp:lastPrinted>1601-01-01T00:00:00Z</cp:lastPrinted>
  <dcterms:created xsi:type="dcterms:W3CDTF">2015-02-21T10:46:00Z</dcterms:created>
  <dcterms:modified xsi:type="dcterms:W3CDTF">2015-02-21T10:46:00Z</dcterms:modified>
</cp:coreProperties>
</file>